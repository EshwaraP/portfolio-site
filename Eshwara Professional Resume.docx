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BB376" w14:textId="77777777" w:rsidR="0011393D" w:rsidRDefault="00000000">
      <w:pPr>
        <w:pBdr>
          <w:bottom w:val="single" w:sz="6" w:space="0" w:color="FFFFFF"/>
        </w:pBdr>
        <w:spacing w:line="220" w:lineRule="atLeast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55"/>
          <w:szCs w:val="55"/>
        </w:rPr>
        <w:t>Eshwara Pandiyan</w:t>
      </w:r>
    </w:p>
    <w:p w14:paraId="5E007FD2" w14:textId="77777777" w:rsidR="0011393D" w:rsidRDefault="00000000">
      <w:pPr>
        <w:pBdr>
          <w:bottom w:val="single" w:sz="6" w:space="0" w:color="FFFFFF"/>
        </w:pBdr>
        <w:spacing w:line="220" w:lineRule="atLeast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1"/>
          <w:szCs w:val="21"/>
        </w:rPr>
        <w:t>519</w:t>
      </w:r>
      <w:r>
        <w:rPr>
          <w:rFonts w:ascii="Arial" w:eastAsia="Arial" w:hAnsi="Arial" w:cs="Arial"/>
          <w:sz w:val="21"/>
          <w:szCs w:val="21"/>
        </w:rPr>
        <w:noBreakHyphen/>
        <w:t>990</w:t>
      </w:r>
      <w:r>
        <w:rPr>
          <w:rFonts w:ascii="Arial" w:eastAsia="Arial" w:hAnsi="Arial" w:cs="Arial"/>
          <w:sz w:val="21"/>
          <w:szCs w:val="21"/>
        </w:rPr>
        <w:noBreakHyphen/>
        <w:t>2112 </w:t>
      </w:r>
      <w:r>
        <w:rPr>
          <w:rFonts w:ascii="Arial" w:eastAsia="Arial" w:hAnsi="Arial" w:cs="Arial"/>
          <w:color w:val="000000"/>
          <w:sz w:val="21"/>
          <w:szCs w:val="21"/>
        </w:rPr>
        <w:t>| </w:t>
      </w:r>
      <w:hyperlink r:id="rId7" w:history="1">
        <w:r w:rsidR="0011393D">
          <w:rPr>
            <w:rFonts w:ascii="Arial" w:eastAsia="Arial" w:hAnsi="Arial" w:cs="Arial"/>
            <w:color w:val="000000"/>
            <w:sz w:val="21"/>
            <w:szCs w:val="21"/>
          </w:rPr>
          <w:t>pandiyae@uwindsor.ca</w:t>
        </w:r>
      </w:hyperlink>
      <w:r>
        <w:rPr>
          <w:rFonts w:ascii="Arial" w:eastAsia="Arial" w:hAnsi="Arial" w:cs="Arial"/>
          <w:sz w:val="21"/>
          <w:szCs w:val="21"/>
        </w:rPr>
        <w:t> </w:t>
      </w:r>
      <w:r>
        <w:rPr>
          <w:rFonts w:ascii="Arial" w:eastAsia="Arial" w:hAnsi="Arial" w:cs="Arial"/>
          <w:color w:val="000000"/>
          <w:sz w:val="21"/>
          <w:szCs w:val="21"/>
        </w:rPr>
        <w:t>| </w:t>
      </w:r>
      <w:r>
        <w:rPr>
          <w:rFonts w:ascii="Arial" w:eastAsia="Arial" w:hAnsi="Arial" w:cs="Arial"/>
          <w:sz w:val="21"/>
          <w:szCs w:val="21"/>
        </w:rPr>
        <w:t>Windsor, Ontario</w:t>
      </w:r>
    </w:p>
    <w:p w14:paraId="3D0FB627" w14:textId="77777777" w:rsidR="00D766E1" w:rsidRDefault="00D766E1" w:rsidP="00D766E1">
      <w:pPr>
        <w:rPr>
          <w:rFonts w:ascii="Arial" w:eastAsia="Arial" w:hAnsi="Arial" w:cs="Arial"/>
          <w:color w:val="000000"/>
          <w:sz w:val="21"/>
          <w:szCs w:val="21"/>
        </w:rPr>
      </w:pPr>
      <w:hyperlink r:id="rId8" w:history="1">
        <w:r w:rsidRPr="00D766E1">
          <w:rPr>
            <w:rStyle w:val="Hyperlink"/>
            <w:rFonts w:ascii="Arial" w:eastAsia="Arial" w:hAnsi="Arial" w:cs="Arial"/>
            <w:sz w:val="21"/>
            <w:szCs w:val="21"/>
          </w:rPr>
          <w:t>Eshwara P</w:t>
        </w:r>
      </w:hyperlink>
    </w:p>
    <w:p w14:paraId="7D19522A" w14:textId="77777777" w:rsidR="0011393D" w:rsidRDefault="0011393D">
      <w:pPr>
        <w:rPr>
          <w:rFonts w:ascii="Arial" w:eastAsia="Arial" w:hAnsi="Arial" w:cs="Arial"/>
          <w:sz w:val="22"/>
          <w:szCs w:val="22"/>
        </w:rPr>
      </w:pPr>
    </w:p>
    <w:p w14:paraId="4F720726" w14:textId="77777777" w:rsidR="0011393D" w:rsidRDefault="00000000">
      <w:pPr>
        <w:pBdr>
          <w:bottom w:val="single" w:sz="6" w:space="0" w:color="000000"/>
        </w:pBdr>
        <w:spacing w:line="250" w:lineRule="atLeast"/>
        <w:rPr>
          <w:rFonts w:ascii="Arial" w:eastAsia="Arial" w:hAnsi="Arial" w:cs="Arial"/>
          <w:b/>
          <w:bCs/>
          <w:caps/>
          <w:sz w:val="25"/>
          <w:szCs w:val="25"/>
        </w:rPr>
      </w:pPr>
      <w:r>
        <w:rPr>
          <w:rFonts w:ascii="Arial" w:eastAsia="Arial" w:hAnsi="Arial" w:cs="Arial"/>
          <w:b/>
          <w:bCs/>
          <w:caps/>
          <w:sz w:val="25"/>
          <w:szCs w:val="25"/>
        </w:rPr>
        <w:t>technical skills</w:t>
      </w:r>
    </w:p>
    <w:p w14:paraId="5BE06B4C" w14:textId="77777777" w:rsidR="00B41402" w:rsidRDefault="00B41402" w:rsidP="00B41402">
      <w:pPr>
        <w:pStyle w:val="NormalWeb"/>
        <w:spacing w:before="0" w:beforeAutospacing="0" w:after="0" w:afterAutospacing="0"/>
        <w:jc w:val="both"/>
        <w:rPr>
          <w:rStyle w:val="Strong"/>
          <w:rFonts w:ascii="Arial" w:hAnsi="Arial" w:cs="Arial"/>
          <w:sz w:val="21"/>
          <w:szCs w:val="21"/>
        </w:rPr>
      </w:pPr>
    </w:p>
    <w:p w14:paraId="0FAD4ADF" w14:textId="23E323C8" w:rsidR="00B41402" w:rsidRDefault="00B41402" w:rsidP="00B41402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1"/>
          <w:szCs w:val="21"/>
        </w:rPr>
      </w:pPr>
      <w:r w:rsidRPr="00B41402">
        <w:rPr>
          <w:rStyle w:val="Strong"/>
          <w:rFonts w:ascii="Arial" w:hAnsi="Arial" w:cs="Arial"/>
          <w:sz w:val="21"/>
          <w:szCs w:val="21"/>
        </w:rPr>
        <w:t>Languages &amp; Frameworks</w:t>
      </w:r>
      <w:r w:rsidRPr="00B41402">
        <w:rPr>
          <w:rFonts w:ascii="Arial" w:hAnsi="Arial" w:cs="Arial"/>
          <w:sz w:val="21"/>
          <w:szCs w:val="21"/>
        </w:rPr>
        <w:t xml:space="preserve">: </w:t>
      </w:r>
    </w:p>
    <w:p w14:paraId="465F1719" w14:textId="3BBDEAFA" w:rsidR="00B41402" w:rsidRDefault="00B41402" w:rsidP="00B41402">
      <w:pPr>
        <w:pStyle w:val="NormalWeb"/>
        <w:numPr>
          <w:ilvl w:val="0"/>
          <w:numId w:val="17"/>
        </w:numPr>
        <w:spacing w:before="0" w:beforeAutospacing="0" w:after="0" w:afterAutospacing="0"/>
        <w:jc w:val="both"/>
        <w:rPr>
          <w:rFonts w:ascii="Arial" w:hAnsi="Arial" w:cs="Arial"/>
          <w:sz w:val="21"/>
          <w:szCs w:val="21"/>
        </w:rPr>
      </w:pPr>
      <w:r w:rsidRPr="00B41402">
        <w:rPr>
          <w:rFonts w:ascii="Arial" w:hAnsi="Arial" w:cs="Arial"/>
          <w:sz w:val="21"/>
          <w:szCs w:val="21"/>
        </w:rPr>
        <w:t>Python (NumPy, Pandas, TensorFlow, Keras)</w:t>
      </w:r>
    </w:p>
    <w:p w14:paraId="01CAD4AC" w14:textId="782EB23C" w:rsidR="00B41402" w:rsidRDefault="00B41402" w:rsidP="00B41402">
      <w:pPr>
        <w:pStyle w:val="NormalWeb"/>
        <w:numPr>
          <w:ilvl w:val="0"/>
          <w:numId w:val="17"/>
        </w:numPr>
        <w:spacing w:before="0" w:beforeAutospacing="0" w:after="0" w:afterAutospacing="0"/>
        <w:jc w:val="both"/>
        <w:rPr>
          <w:rFonts w:ascii="Arial" w:hAnsi="Arial" w:cs="Arial"/>
          <w:sz w:val="21"/>
          <w:szCs w:val="21"/>
        </w:rPr>
      </w:pPr>
      <w:r w:rsidRPr="00B41402">
        <w:rPr>
          <w:rFonts w:ascii="Arial" w:hAnsi="Arial" w:cs="Arial"/>
          <w:sz w:val="21"/>
          <w:szCs w:val="21"/>
        </w:rPr>
        <w:t>Java (OOP, multithreading)</w:t>
      </w:r>
    </w:p>
    <w:p w14:paraId="019E0FC5" w14:textId="3278A0A8" w:rsidR="00B41402" w:rsidRDefault="00B41402" w:rsidP="00B41402">
      <w:pPr>
        <w:pStyle w:val="NormalWeb"/>
        <w:numPr>
          <w:ilvl w:val="0"/>
          <w:numId w:val="17"/>
        </w:numPr>
        <w:spacing w:before="0" w:beforeAutospacing="0" w:after="0" w:afterAutospacing="0"/>
        <w:jc w:val="both"/>
        <w:rPr>
          <w:rFonts w:ascii="Arial" w:hAnsi="Arial" w:cs="Arial"/>
          <w:sz w:val="21"/>
          <w:szCs w:val="21"/>
        </w:rPr>
      </w:pPr>
      <w:r w:rsidRPr="00B41402">
        <w:rPr>
          <w:rFonts w:ascii="Arial" w:hAnsi="Arial" w:cs="Arial"/>
          <w:sz w:val="21"/>
          <w:szCs w:val="21"/>
        </w:rPr>
        <w:t xml:space="preserve">JavaScript (React, Node.js) </w:t>
      </w:r>
    </w:p>
    <w:p w14:paraId="71F63F97" w14:textId="5D4D82C1" w:rsidR="00B41402" w:rsidRDefault="00B41402" w:rsidP="00B41402">
      <w:pPr>
        <w:pStyle w:val="NormalWeb"/>
        <w:numPr>
          <w:ilvl w:val="0"/>
          <w:numId w:val="17"/>
        </w:numPr>
        <w:spacing w:before="0" w:beforeAutospacing="0" w:after="0" w:afterAutospacing="0"/>
        <w:jc w:val="both"/>
        <w:rPr>
          <w:rFonts w:ascii="Arial" w:hAnsi="Arial" w:cs="Arial"/>
          <w:sz w:val="21"/>
          <w:szCs w:val="21"/>
        </w:rPr>
      </w:pPr>
      <w:r w:rsidRPr="00B41402">
        <w:rPr>
          <w:rFonts w:ascii="Arial" w:hAnsi="Arial" w:cs="Arial"/>
          <w:sz w:val="21"/>
          <w:szCs w:val="21"/>
        </w:rPr>
        <w:t>C++ (STL, algorithm optimization)</w:t>
      </w:r>
    </w:p>
    <w:p w14:paraId="368B92A7" w14:textId="77777777" w:rsidR="00B41402" w:rsidRPr="00B41402" w:rsidRDefault="00B41402" w:rsidP="00B41402">
      <w:pPr>
        <w:pStyle w:val="NormalWeb"/>
        <w:spacing w:before="0" w:beforeAutospacing="0" w:after="0" w:afterAutospacing="0"/>
        <w:ind w:left="720"/>
        <w:jc w:val="both"/>
        <w:rPr>
          <w:rFonts w:ascii="Arial" w:hAnsi="Arial" w:cs="Arial"/>
          <w:sz w:val="21"/>
          <w:szCs w:val="21"/>
        </w:rPr>
      </w:pPr>
    </w:p>
    <w:p w14:paraId="178D8B31" w14:textId="77777777" w:rsidR="00B41402" w:rsidRDefault="00B41402" w:rsidP="00B41402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1"/>
          <w:szCs w:val="21"/>
        </w:rPr>
      </w:pPr>
      <w:r w:rsidRPr="00B41402">
        <w:rPr>
          <w:rStyle w:val="Strong"/>
          <w:rFonts w:ascii="Arial" w:hAnsi="Arial" w:cs="Arial"/>
          <w:sz w:val="21"/>
          <w:szCs w:val="21"/>
        </w:rPr>
        <w:t>AI &amp; Machine Learning</w:t>
      </w:r>
      <w:r w:rsidRPr="00B41402">
        <w:rPr>
          <w:rFonts w:ascii="Arial" w:hAnsi="Arial" w:cs="Arial"/>
          <w:sz w:val="21"/>
          <w:szCs w:val="21"/>
        </w:rPr>
        <w:t xml:space="preserve">: </w:t>
      </w:r>
    </w:p>
    <w:p w14:paraId="3A4E1DBF" w14:textId="5A089D76" w:rsidR="00B41402" w:rsidRDefault="00B41402" w:rsidP="00B41402">
      <w:pPr>
        <w:pStyle w:val="NormalWeb"/>
        <w:numPr>
          <w:ilvl w:val="0"/>
          <w:numId w:val="18"/>
        </w:numPr>
        <w:spacing w:before="0" w:beforeAutospacing="0" w:after="0" w:afterAutospacing="0"/>
        <w:jc w:val="both"/>
        <w:rPr>
          <w:rFonts w:ascii="Arial" w:hAnsi="Arial" w:cs="Arial"/>
          <w:sz w:val="21"/>
          <w:szCs w:val="21"/>
        </w:rPr>
      </w:pPr>
      <w:r w:rsidRPr="00B41402">
        <w:rPr>
          <w:rFonts w:ascii="Arial" w:hAnsi="Arial" w:cs="Arial"/>
          <w:sz w:val="21"/>
          <w:szCs w:val="21"/>
        </w:rPr>
        <w:t>Deep Learning (CNNs, RNNs, LSTMs)</w:t>
      </w:r>
    </w:p>
    <w:p w14:paraId="50E968DD" w14:textId="77777777" w:rsidR="00B41402" w:rsidRDefault="00B41402" w:rsidP="00B41402">
      <w:pPr>
        <w:pStyle w:val="NormalWeb"/>
        <w:numPr>
          <w:ilvl w:val="0"/>
          <w:numId w:val="18"/>
        </w:numPr>
        <w:spacing w:before="0" w:beforeAutospacing="0" w:after="0" w:afterAutospacing="0"/>
        <w:jc w:val="both"/>
        <w:rPr>
          <w:rFonts w:ascii="Arial" w:hAnsi="Arial" w:cs="Arial"/>
          <w:sz w:val="21"/>
          <w:szCs w:val="21"/>
        </w:rPr>
      </w:pPr>
      <w:r w:rsidRPr="00B41402">
        <w:rPr>
          <w:rFonts w:ascii="Arial" w:hAnsi="Arial" w:cs="Arial"/>
          <w:sz w:val="21"/>
          <w:szCs w:val="21"/>
        </w:rPr>
        <w:t>Reinforcement Learning (Q-learning, policy gradients)</w:t>
      </w:r>
      <w:r>
        <w:rPr>
          <w:rFonts w:ascii="Arial" w:hAnsi="Arial" w:cs="Arial"/>
          <w:sz w:val="21"/>
          <w:szCs w:val="21"/>
        </w:rPr>
        <w:t xml:space="preserve"> </w:t>
      </w:r>
    </w:p>
    <w:p w14:paraId="0EF2876F" w14:textId="202C2EB5" w:rsidR="00B41402" w:rsidRDefault="00B41402" w:rsidP="00B41402">
      <w:pPr>
        <w:pStyle w:val="NormalWeb"/>
        <w:numPr>
          <w:ilvl w:val="0"/>
          <w:numId w:val="18"/>
        </w:numPr>
        <w:spacing w:before="0" w:beforeAutospacing="0" w:after="0" w:afterAutospacing="0"/>
        <w:jc w:val="both"/>
        <w:rPr>
          <w:rFonts w:ascii="Arial" w:hAnsi="Arial" w:cs="Arial"/>
          <w:sz w:val="21"/>
          <w:szCs w:val="21"/>
        </w:rPr>
      </w:pPr>
      <w:r w:rsidRPr="00B41402">
        <w:rPr>
          <w:rFonts w:ascii="Arial" w:hAnsi="Arial" w:cs="Arial"/>
          <w:sz w:val="21"/>
          <w:szCs w:val="21"/>
        </w:rPr>
        <w:t>Graph Neural Networks (GCN), NLP (TF-IDF, word embeddings, transformers)</w:t>
      </w:r>
    </w:p>
    <w:p w14:paraId="30901E32" w14:textId="77777777" w:rsidR="00B41402" w:rsidRPr="00B41402" w:rsidRDefault="00B41402" w:rsidP="00B41402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1"/>
          <w:szCs w:val="21"/>
        </w:rPr>
      </w:pPr>
    </w:p>
    <w:p w14:paraId="3685A5FA" w14:textId="77777777" w:rsidR="0011393D" w:rsidRDefault="00000000">
      <w:pPr>
        <w:pBdr>
          <w:bottom w:val="single" w:sz="6" w:space="0" w:color="000000"/>
        </w:pBdr>
        <w:spacing w:line="250" w:lineRule="atLeast"/>
        <w:rPr>
          <w:rFonts w:ascii="Arial" w:eastAsia="Arial" w:hAnsi="Arial" w:cs="Arial"/>
          <w:b/>
          <w:bCs/>
          <w:caps/>
          <w:sz w:val="25"/>
          <w:szCs w:val="25"/>
        </w:rPr>
      </w:pPr>
      <w:r>
        <w:rPr>
          <w:rFonts w:ascii="Arial" w:eastAsia="Arial" w:hAnsi="Arial" w:cs="Arial"/>
          <w:b/>
          <w:bCs/>
          <w:caps/>
          <w:sz w:val="25"/>
          <w:szCs w:val="25"/>
        </w:rPr>
        <w:t>education</w:t>
      </w:r>
    </w:p>
    <w:p w14:paraId="403D379F" w14:textId="77777777" w:rsidR="0011393D" w:rsidRDefault="0011393D">
      <w:pPr>
        <w:spacing w:line="160" w:lineRule="atLeast"/>
        <w:rPr>
          <w:rFonts w:ascii="Arial" w:eastAsia="Arial" w:hAnsi="Arial" w:cs="Arial"/>
          <w:sz w:val="16"/>
          <w:szCs w:val="16"/>
        </w:rPr>
      </w:pP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6824"/>
        <w:gridCol w:w="3675"/>
      </w:tblGrid>
      <w:tr w:rsidR="0011393D" w14:paraId="430490BB" w14:textId="77777777">
        <w:tc>
          <w:tcPr>
            <w:tcW w:w="3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78B9366" w14:textId="77777777" w:rsidR="0011393D" w:rsidRDefault="0011393D">
            <w:pPr>
              <w:spacing w:line="210" w:lineRule="atLeast"/>
              <w:rPr>
                <w:rFonts w:ascii="Arial" w:eastAsia="Arial" w:hAnsi="Arial" w:cs="Arial"/>
                <w:sz w:val="21"/>
                <w:szCs w:val="21"/>
              </w:rPr>
            </w:pPr>
          </w:p>
        </w:tc>
        <w:tc>
          <w:tcPr>
            <w:tcW w:w="1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0A27238" w14:textId="77777777" w:rsidR="0011393D" w:rsidRDefault="0011393D">
            <w:pPr>
              <w:spacing w:line="210" w:lineRule="atLeast"/>
              <w:rPr>
                <w:rFonts w:ascii="Arial" w:eastAsia="Arial" w:hAnsi="Arial" w:cs="Arial"/>
                <w:sz w:val="21"/>
                <w:szCs w:val="21"/>
              </w:rPr>
            </w:pPr>
          </w:p>
        </w:tc>
      </w:tr>
      <w:tr w:rsidR="0011393D" w14:paraId="13182D0E" w14:textId="77777777">
        <w:tc>
          <w:tcPr>
            <w:tcW w:w="3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1312D3A" w14:textId="77777777" w:rsidR="0011393D" w:rsidRDefault="00000000">
            <w:pPr>
              <w:spacing w:line="210" w:lineRule="atLeast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Master of Applied Computing</w:t>
            </w:r>
          </w:p>
        </w:tc>
        <w:tc>
          <w:tcPr>
            <w:tcW w:w="1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6A0D4FF" w14:textId="77777777" w:rsidR="0011393D" w:rsidRDefault="00000000">
            <w:pPr>
              <w:spacing w:line="210" w:lineRule="atLeast"/>
              <w:jc w:val="right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1"/>
                <w:szCs w:val="21"/>
              </w:rPr>
              <w:t>Sep 2024 - Present</w:t>
            </w:r>
          </w:p>
        </w:tc>
      </w:tr>
    </w:tbl>
    <w:p w14:paraId="218533A6" w14:textId="77777777" w:rsidR="0011393D" w:rsidRDefault="0011393D">
      <w:pPr>
        <w:rPr>
          <w:vanish/>
        </w:rPr>
      </w:pP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7349"/>
        <w:gridCol w:w="3150"/>
      </w:tblGrid>
      <w:tr w:rsidR="0011393D" w14:paraId="24DA5D89" w14:textId="77777777">
        <w:tc>
          <w:tcPr>
            <w:tcW w:w="35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E1B3EAD" w14:textId="77777777" w:rsidR="0011393D" w:rsidRDefault="00000000">
            <w:pPr>
              <w:spacing w:line="210" w:lineRule="atLeast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Style w:val="fs14fw4undefined"/>
                <w:rFonts w:ascii="Arial" w:eastAsia="Arial" w:hAnsi="Arial" w:cs="Arial"/>
                <w:sz w:val="21"/>
                <w:szCs w:val="21"/>
              </w:rPr>
              <w:t>University of Windsor</w:t>
            </w:r>
            <w:r>
              <w:rPr>
                <w:rStyle w:val="fs14fw4undefinedtdn"/>
                <w:rFonts w:ascii="Arial" w:eastAsia="Arial" w:hAnsi="Arial" w:cs="Arial"/>
                <w:sz w:val="21"/>
                <w:szCs w:val="21"/>
              </w:rPr>
              <w:t xml:space="preserve">, </w:t>
            </w:r>
            <w:r>
              <w:rPr>
                <w:rStyle w:val="fs14fw4undefined"/>
                <w:rFonts w:ascii="Arial" w:eastAsia="Arial" w:hAnsi="Arial" w:cs="Arial"/>
                <w:sz w:val="21"/>
                <w:szCs w:val="21"/>
              </w:rPr>
              <w:t>Windsor, Ontario</w:t>
            </w:r>
          </w:p>
        </w:tc>
        <w:tc>
          <w:tcPr>
            <w:tcW w:w="15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6401E62" w14:textId="77777777" w:rsidR="0011393D" w:rsidRDefault="0011393D">
            <w:pPr>
              <w:spacing w:line="210" w:lineRule="atLeast"/>
              <w:jc w:val="right"/>
              <w:rPr>
                <w:rFonts w:ascii="Arial" w:eastAsia="Arial" w:hAnsi="Arial" w:cs="Arial"/>
                <w:sz w:val="21"/>
                <w:szCs w:val="21"/>
              </w:rPr>
            </w:pPr>
          </w:p>
        </w:tc>
      </w:tr>
    </w:tbl>
    <w:p w14:paraId="684312A1" w14:textId="77777777" w:rsidR="0011393D" w:rsidRDefault="00000000">
      <w:pPr>
        <w:numPr>
          <w:ilvl w:val="0"/>
          <w:numId w:val="2"/>
        </w:numPr>
        <w:spacing w:line="210" w:lineRule="atLeast"/>
        <w:ind w:hanging="397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Available for Co-Op Internship from September 2025</w:t>
      </w:r>
    </w:p>
    <w:p w14:paraId="702E9DBA" w14:textId="77777777" w:rsidR="0011393D" w:rsidRDefault="00000000">
      <w:pPr>
        <w:numPr>
          <w:ilvl w:val="0"/>
          <w:numId w:val="2"/>
        </w:numPr>
        <w:spacing w:line="210" w:lineRule="atLeast"/>
        <w:ind w:hanging="397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Relevant course work: Software Engineering, Systems Programming, Computing Concepts</w:t>
      </w:r>
    </w:p>
    <w:p w14:paraId="4765D059" w14:textId="77777777" w:rsidR="0011393D" w:rsidRDefault="00000000">
      <w:pPr>
        <w:spacing w:line="160" w:lineRule="atLeast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 </w:t>
      </w: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6824"/>
        <w:gridCol w:w="3675"/>
      </w:tblGrid>
      <w:tr w:rsidR="0011393D" w14:paraId="374FBF42" w14:textId="77777777">
        <w:tc>
          <w:tcPr>
            <w:tcW w:w="3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7F6AFD7" w14:textId="77777777" w:rsidR="0011393D" w:rsidRDefault="0011393D">
            <w:pPr>
              <w:spacing w:line="210" w:lineRule="atLeast"/>
              <w:rPr>
                <w:rFonts w:ascii="Arial" w:eastAsia="Arial" w:hAnsi="Arial" w:cs="Arial"/>
                <w:sz w:val="21"/>
                <w:szCs w:val="21"/>
              </w:rPr>
            </w:pPr>
          </w:p>
        </w:tc>
        <w:tc>
          <w:tcPr>
            <w:tcW w:w="1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DC485DA" w14:textId="77777777" w:rsidR="0011393D" w:rsidRDefault="0011393D">
            <w:pPr>
              <w:spacing w:line="210" w:lineRule="atLeast"/>
              <w:rPr>
                <w:rFonts w:ascii="Arial" w:eastAsia="Arial" w:hAnsi="Arial" w:cs="Arial"/>
                <w:sz w:val="21"/>
                <w:szCs w:val="21"/>
              </w:rPr>
            </w:pPr>
          </w:p>
        </w:tc>
      </w:tr>
      <w:tr w:rsidR="0011393D" w14:paraId="34BF3423" w14:textId="77777777">
        <w:tc>
          <w:tcPr>
            <w:tcW w:w="3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9691043" w14:textId="763378D9" w:rsidR="0011393D" w:rsidRDefault="004C4BC3">
            <w:pPr>
              <w:spacing w:line="210" w:lineRule="atLeast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Bachelor of Computer Science and Engineering (AI/ML)</w:t>
            </w:r>
          </w:p>
        </w:tc>
        <w:tc>
          <w:tcPr>
            <w:tcW w:w="1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EA1802E" w14:textId="77777777" w:rsidR="0011393D" w:rsidRDefault="00000000">
            <w:pPr>
              <w:spacing w:line="210" w:lineRule="atLeast"/>
              <w:jc w:val="right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1"/>
                <w:szCs w:val="21"/>
              </w:rPr>
              <w:t>Jul 2019 - May 2023</w:t>
            </w:r>
          </w:p>
        </w:tc>
      </w:tr>
    </w:tbl>
    <w:p w14:paraId="263FEADF" w14:textId="77777777" w:rsidR="0011393D" w:rsidRDefault="0011393D">
      <w:pPr>
        <w:rPr>
          <w:vanish/>
        </w:rPr>
      </w:pP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7349"/>
        <w:gridCol w:w="3150"/>
      </w:tblGrid>
      <w:tr w:rsidR="0011393D" w14:paraId="596C2A98" w14:textId="77777777">
        <w:tc>
          <w:tcPr>
            <w:tcW w:w="35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D2243C6" w14:textId="77777777" w:rsidR="0011393D" w:rsidRDefault="00000000">
            <w:pPr>
              <w:spacing w:line="210" w:lineRule="atLeast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Style w:val="fs14fw4undefined"/>
                <w:rFonts w:ascii="Arial" w:eastAsia="Arial" w:hAnsi="Arial" w:cs="Arial"/>
                <w:sz w:val="21"/>
                <w:szCs w:val="21"/>
              </w:rPr>
              <w:t>Hindustan Institute of Technology and Science</w:t>
            </w:r>
            <w:r>
              <w:rPr>
                <w:rStyle w:val="fs14fw4undefinedtdn"/>
                <w:rFonts w:ascii="Arial" w:eastAsia="Arial" w:hAnsi="Arial" w:cs="Arial"/>
                <w:sz w:val="21"/>
                <w:szCs w:val="21"/>
              </w:rPr>
              <w:t xml:space="preserve">, </w:t>
            </w:r>
            <w:r>
              <w:rPr>
                <w:rStyle w:val="fs14fw4undefined"/>
                <w:rFonts w:ascii="Arial" w:eastAsia="Arial" w:hAnsi="Arial" w:cs="Arial"/>
                <w:sz w:val="21"/>
                <w:szCs w:val="21"/>
              </w:rPr>
              <w:t>Chennai, India</w:t>
            </w:r>
          </w:p>
        </w:tc>
        <w:tc>
          <w:tcPr>
            <w:tcW w:w="15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68F102C" w14:textId="77777777" w:rsidR="0011393D" w:rsidRDefault="0011393D">
            <w:pPr>
              <w:spacing w:line="210" w:lineRule="atLeast"/>
              <w:jc w:val="right"/>
              <w:rPr>
                <w:rFonts w:ascii="Arial" w:eastAsia="Arial" w:hAnsi="Arial" w:cs="Arial"/>
                <w:sz w:val="21"/>
                <w:szCs w:val="21"/>
              </w:rPr>
            </w:pPr>
          </w:p>
        </w:tc>
      </w:tr>
    </w:tbl>
    <w:p w14:paraId="25AAF56B" w14:textId="77777777" w:rsidR="0011393D" w:rsidRDefault="00000000">
      <w:pPr>
        <w:numPr>
          <w:ilvl w:val="0"/>
          <w:numId w:val="3"/>
        </w:numPr>
        <w:spacing w:line="210" w:lineRule="atLeast"/>
        <w:ind w:hanging="397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GPA 8.26/10</w:t>
      </w:r>
    </w:p>
    <w:p w14:paraId="2A95C870" w14:textId="77777777" w:rsidR="0011393D" w:rsidRDefault="00000000">
      <w:pPr>
        <w:numPr>
          <w:ilvl w:val="0"/>
          <w:numId w:val="3"/>
        </w:numPr>
        <w:spacing w:line="210" w:lineRule="atLeast"/>
        <w:ind w:hanging="397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Relevant course work: OOPS, Python, Data Structures, OS, Computer Networks</w:t>
      </w:r>
    </w:p>
    <w:p w14:paraId="4F373DDD" w14:textId="77777777" w:rsidR="0011393D" w:rsidRDefault="00000000">
      <w:pPr>
        <w:spacing w:line="220" w:lineRule="atLeast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 </w:t>
      </w:r>
    </w:p>
    <w:p w14:paraId="154D2493" w14:textId="77777777" w:rsidR="0011393D" w:rsidRDefault="00000000">
      <w:pPr>
        <w:pBdr>
          <w:bottom w:val="single" w:sz="6" w:space="0" w:color="000000"/>
        </w:pBdr>
        <w:spacing w:line="250" w:lineRule="atLeast"/>
        <w:rPr>
          <w:rFonts w:ascii="Arial" w:eastAsia="Arial" w:hAnsi="Arial" w:cs="Arial"/>
          <w:b/>
          <w:bCs/>
          <w:caps/>
          <w:sz w:val="25"/>
          <w:szCs w:val="25"/>
        </w:rPr>
      </w:pPr>
      <w:r>
        <w:rPr>
          <w:rFonts w:ascii="Arial" w:eastAsia="Arial" w:hAnsi="Arial" w:cs="Arial"/>
          <w:b/>
          <w:bCs/>
          <w:caps/>
          <w:sz w:val="25"/>
          <w:szCs w:val="25"/>
        </w:rPr>
        <w:t>projects</w:t>
      </w:r>
    </w:p>
    <w:p w14:paraId="4B80D459" w14:textId="77777777" w:rsidR="0011393D" w:rsidRDefault="0011393D">
      <w:pPr>
        <w:spacing w:line="160" w:lineRule="atLeast"/>
        <w:rPr>
          <w:rFonts w:ascii="Arial" w:eastAsia="Arial" w:hAnsi="Arial" w:cs="Arial"/>
          <w:sz w:val="16"/>
          <w:szCs w:val="16"/>
        </w:rPr>
      </w:pP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7507"/>
        <w:gridCol w:w="2992"/>
      </w:tblGrid>
      <w:tr w:rsidR="0011393D" w14:paraId="7186ECCB" w14:textId="77777777" w:rsidTr="00925F64">
        <w:tc>
          <w:tcPr>
            <w:tcW w:w="3575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A70C81B" w14:textId="4E9620D5" w:rsidR="00DB2EAD" w:rsidRDefault="00DB2EAD">
            <w:pPr>
              <w:spacing w:line="210" w:lineRule="atLeast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  <w:r w:rsidRPr="00DB2EAD">
              <w:rPr>
                <w:rFonts w:ascii="Arial" w:eastAsia="Arial" w:hAnsi="Arial" w:cs="Arial"/>
                <w:b/>
                <w:bCs/>
                <w:sz w:val="21"/>
                <w:szCs w:val="21"/>
              </w:rPr>
              <w:t>Adaptive Workforce Intelligence System Using Knowledge Graphs</w:t>
            </w:r>
          </w:p>
          <w:p w14:paraId="257DC9E0" w14:textId="77777777" w:rsidR="00925F64" w:rsidRPr="00925F64" w:rsidRDefault="00925F64" w:rsidP="00925F64">
            <w:pPr>
              <w:spacing w:line="210" w:lineRule="atLeast"/>
              <w:rPr>
                <w:rFonts w:ascii="Arial" w:eastAsia="Arial" w:hAnsi="Arial" w:cs="Arial"/>
                <w:sz w:val="21"/>
                <w:szCs w:val="21"/>
                <w:lang w:val="en-IN"/>
              </w:rPr>
            </w:pPr>
            <w:r w:rsidRPr="00925F64">
              <w:rPr>
                <w:rFonts w:ascii="Arial" w:eastAsia="Arial" w:hAnsi="Arial" w:cs="Arial"/>
                <w:sz w:val="21"/>
                <w:szCs w:val="21"/>
                <w:lang w:val="en-IN"/>
              </w:rPr>
              <w:t>University of Windsor, Windsor, Ontario</w:t>
            </w:r>
          </w:p>
          <w:p w14:paraId="65B66918" w14:textId="77777777" w:rsidR="00925F64" w:rsidRPr="00925F64" w:rsidRDefault="00925F64" w:rsidP="00925F64">
            <w:pPr>
              <w:spacing w:line="210" w:lineRule="atLeast"/>
              <w:rPr>
                <w:rFonts w:ascii="Arial" w:eastAsia="Arial" w:hAnsi="Arial" w:cs="Arial"/>
                <w:sz w:val="21"/>
                <w:szCs w:val="21"/>
                <w:u w:val="single"/>
                <w:lang w:val="en-IN"/>
              </w:rPr>
            </w:pPr>
            <w:r w:rsidRPr="00925F64">
              <w:rPr>
                <w:rFonts w:ascii="Arial" w:eastAsia="Arial" w:hAnsi="Arial" w:cs="Arial"/>
                <w:sz w:val="21"/>
                <w:szCs w:val="21"/>
                <w:u w:val="single"/>
                <w:lang w:val="en-IN"/>
              </w:rPr>
              <w:t>Neo4j | FastAPI | Python | Multi-Agent Systems | Knowledge Graphs</w:t>
            </w:r>
          </w:p>
          <w:p w14:paraId="42D2F772" w14:textId="77777777" w:rsidR="00925F64" w:rsidRPr="00925F64" w:rsidRDefault="00925F64" w:rsidP="00925F64">
            <w:pPr>
              <w:numPr>
                <w:ilvl w:val="0"/>
                <w:numId w:val="19"/>
              </w:numPr>
              <w:spacing w:line="210" w:lineRule="atLeast"/>
              <w:rPr>
                <w:rFonts w:ascii="Arial" w:eastAsia="Arial" w:hAnsi="Arial" w:cs="Arial"/>
                <w:sz w:val="21"/>
                <w:szCs w:val="21"/>
                <w:lang w:val="en-IN"/>
              </w:rPr>
            </w:pPr>
            <w:r w:rsidRPr="00925F64">
              <w:rPr>
                <w:rFonts w:ascii="Arial" w:eastAsia="Arial" w:hAnsi="Arial" w:cs="Arial"/>
                <w:sz w:val="21"/>
                <w:szCs w:val="21"/>
                <w:lang w:val="en-IN"/>
              </w:rPr>
              <w:t>Developed a Neo4j-powered pipeline to capture job-role-skill relationships with high contextual accuracy</w:t>
            </w:r>
          </w:p>
          <w:p w14:paraId="326BA16A" w14:textId="77777777" w:rsidR="00925F64" w:rsidRPr="00925F64" w:rsidRDefault="00925F64" w:rsidP="00925F64">
            <w:pPr>
              <w:numPr>
                <w:ilvl w:val="0"/>
                <w:numId w:val="19"/>
              </w:numPr>
              <w:spacing w:line="210" w:lineRule="atLeast"/>
              <w:rPr>
                <w:rFonts w:ascii="Arial" w:eastAsia="Arial" w:hAnsi="Arial" w:cs="Arial"/>
                <w:sz w:val="21"/>
                <w:szCs w:val="21"/>
                <w:lang w:val="en-IN"/>
              </w:rPr>
            </w:pPr>
            <w:r w:rsidRPr="00925F64">
              <w:rPr>
                <w:rFonts w:ascii="Arial" w:eastAsia="Arial" w:hAnsi="Arial" w:cs="Arial"/>
                <w:sz w:val="21"/>
                <w:szCs w:val="21"/>
                <w:lang w:val="en-IN"/>
              </w:rPr>
              <w:t>Built multi-agent architecture for skill gap analysis, job matching, and career path prediction</w:t>
            </w:r>
          </w:p>
          <w:p w14:paraId="661C208B" w14:textId="77777777" w:rsidR="00925F64" w:rsidRPr="00925F64" w:rsidRDefault="00925F64" w:rsidP="00925F64">
            <w:pPr>
              <w:numPr>
                <w:ilvl w:val="0"/>
                <w:numId w:val="19"/>
              </w:numPr>
              <w:spacing w:line="210" w:lineRule="atLeast"/>
              <w:rPr>
                <w:rFonts w:ascii="Arial" w:eastAsia="Arial" w:hAnsi="Arial" w:cs="Arial"/>
                <w:sz w:val="21"/>
                <w:szCs w:val="21"/>
                <w:lang w:val="en-IN"/>
              </w:rPr>
            </w:pPr>
            <w:r w:rsidRPr="00925F64">
              <w:rPr>
                <w:rFonts w:ascii="Arial" w:eastAsia="Arial" w:hAnsi="Arial" w:cs="Arial"/>
                <w:sz w:val="21"/>
                <w:szCs w:val="21"/>
                <w:lang w:val="en-IN"/>
              </w:rPr>
              <w:t>Integrated live job feeds via Jooble API; achieved over 90% skill forecasting accuracy compared to static models</w:t>
            </w:r>
          </w:p>
          <w:p w14:paraId="285F35F9" w14:textId="0B94CACC" w:rsidR="00925F64" w:rsidRPr="00925F64" w:rsidRDefault="00925F64" w:rsidP="00DB2EAD">
            <w:pPr>
              <w:spacing w:line="210" w:lineRule="atLeast"/>
              <w:ind w:left="720"/>
              <w:rPr>
                <w:rFonts w:ascii="Arial" w:eastAsia="Arial" w:hAnsi="Arial" w:cs="Arial"/>
                <w:sz w:val="21"/>
                <w:szCs w:val="21"/>
                <w:lang w:val="en-IN"/>
              </w:rPr>
            </w:pPr>
          </w:p>
        </w:tc>
        <w:tc>
          <w:tcPr>
            <w:tcW w:w="1425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7A64A8D" w14:textId="3547063F" w:rsidR="0011393D" w:rsidRDefault="00925F64" w:rsidP="00925F64">
            <w:pPr>
              <w:spacing w:line="210" w:lineRule="atLeast"/>
              <w:jc w:val="right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1"/>
                <w:szCs w:val="21"/>
              </w:rPr>
              <w:t>Jan 2025 – Apr 2025</w:t>
            </w:r>
          </w:p>
        </w:tc>
      </w:tr>
      <w:tr w:rsidR="0011393D" w14:paraId="134DD77F" w14:textId="77777777" w:rsidTr="00925F64">
        <w:tc>
          <w:tcPr>
            <w:tcW w:w="3575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0372553" w14:textId="77777777" w:rsidR="0011393D" w:rsidRDefault="00000000">
            <w:pPr>
              <w:spacing w:line="210" w:lineRule="atLeast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HomeConnect App</w:t>
            </w:r>
          </w:p>
        </w:tc>
        <w:tc>
          <w:tcPr>
            <w:tcW w:w="1425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E9FCB7A" w14:textId="77777777" w:rsidR="0011393D" w:rsidRDefault="00000000">
            <w:pPr>
              <w:spacing w:line="210" w:lineRule="atLeast"/>
              <w:jc w:val="right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1"/>
                <w:szCs w:val="21"/>
              </w:rPr>
              <w:t>Sep 2024 - Dec 2024</w:t>
            </w:r>
          </w:p>
        </w:tc>
      </w:tr>
    </w:tbl>
    <w:p w14:paraId="2C50E440" w14:textId="77777777" w:rsidR="0011393D" w:rsidRDefault="00000000">
      <w:pPr>
        <w:spacing w:line="210" w:lineRule="atLeast"/>
        <w:rPr>
          <w:rFonts w:ascii="Arial" w:eastAsia="Arial" w:hAnsi="Arial" w:cs="Arial"/>
          <w:sz w:val="21"/>
          <w:szCs w:val="21"/>
        </w:rPr>
      </w:pPr>
      <w:r>
        <w:rPr>
          <w:rStyle w:val="fs14fw4undefined"/>
          <w:rFonts w:ascii="Arial" w:eastAsia="Arial" w:hAnsi="Arial" w:cs="Arial"/>
          <w:sz w:val="21"/>
          <w:szCs w:val="21"/>
        </w:rPr>
        <w:t>University of Windsor</w:t>
      </w:r>
      <w:r>
        <w:rPr>
          <w:rStyle w:val="fs14fw4undefinedtdn"/>
          <w:rFonts w:ascii="Arial" w:eastAsia="Arial" w:hAnsi="Arial" w:cs="Arial"/>
          <w:sz w:val="21"/>
          <w:szCs w:val="21"/>
        </w:rPr>
        <w:t xml:space="preserve">, </w:t>
      </w:r>
      <w:r>
        <w:rPr>
          <w:rStyle w:val="fs14fw4undefined"/>
          <w:rFonts w:ascii="Arial" w:eastAsia="Arial" w:hAnsi="Arial" w:cs="Arial"/>
          <w:sz w:val="21"/>
          <w:szCs w:val="21"/>
        </w:rPr>
        <w:t>Windsor, Ontario</w:t>
      </w: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6824"/>
        <w:gridCol w:w="3675"/>
      </w:tblGrid>
      <w:tr w:rsidR="0011393D" w14:paraId="73141991" w14:textId="77777777">
        <w:tc>
          <w:tcPr>
            <w:tcW w:w="3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6513F2C" w14:textId="77777777" w:rsidR="0011393D" w:rsidRDefault="0011393D">
            <w:pPr>
              <w:spacing w:line="210" w:lineRule="atLeast"/>
              <w:rPr>
                <w:rFonts w:ascii="Arial" w:eastAsia="Arial" w:hAnsi="Arial" w:cs="Arial"/>
                <w:sz w:val="21"/>
                <w:szCs w:val="21"/>
              </w:rPr>
            </w:pPr>
          </w:p>
        </w:tc>
        <w:tc>
          <w:tcPr>
            <w:tcW w:w="1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5F13F3E" w14:textId="77777777" w:rsidR="0011393D" w:rsidRDefault="0011393D">
            <w:pPr>
              <w:spacing w:line="210" w:lineRule="atLeast"/>
              <w:rPr>
                <w:rFonts w:ascii="Arial" w:eastAsia="Arial" w:hAnsi="Arial" w:cs="Arial"/>
                <w:sz w:val="21"/>
                <w:szCs w:val="21"/>
              </w:rPr>
            </w:pPr>
          </w:p>
        </w:tc>
      </w:tr>
      <w:tr w:rsidR="0011393D" w14:paraId="76378165" w14:textId="77777777">
        <w:tc>
          <w:tcPr>
            <w:tcW w:w="3250" w:type="pct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525CD07" w14:textId="77777777" w:rsidR="0011393D" w:rsidRDefault="00000000">
            <w:pPr>
              <w:spacing w:line="210" w:lineRule="atLeast"/>
              <w:rPr>
                <w:rFonts w:ascii="Arial" w:eastAsia="Arial" w:hAnsi="Arial" w:cs="Arial"/>
                <w:sz w:val="21"/>
                <w:szCs w:val="21"/>
                <w:u w:val="single"/>
              </w:rPr>
            </w:pPr>
            <w:r>
              <w:rPr>
                <w:rFonts w:ascii="Arial" w:eastAsia="Arial" w:hAnsi="Arial" w:cs="Arial"/>
                <w:sz w:val="21"/>
                <w:szCs w:val="21"/>
                <w:u w:val="single"/>
              </w:rPr>
              <w:t>React | Node.js | MongoDB</w:t>
            </w:r>
          </w:p>
        </w:tc>
      </w:tr>
    </w:tbl>
    <w:p w14:paraId="4A6C098F" w14:textId="77777777" w:rsidR="0011393D" w:rsidRDefault="00000000">
      <w:pPr>
        <w:numPr>
          <w:ilvl w:val="0"/>
          <w:numId w:val="4"/>
        </w:numPr>
        <w:spacing w:line="210" w:lineRule="atLeast"/>
        <w:ind w:hanging="397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Developed a unified platform facilitates clear, efficient communication between landlords, tenants, and roommates</w:t>
      </w:r>
    </w:p>
    <w:p w14:paraId="2BA6CB76" w14:textId="01481125" w:rsidR="00B41402" w:rsidRDefault="00B41402">
      <w:pPr>
        <w:numPr>
          <w:ilvl w:val="0"/>
          <w:numId w:val="4"/>
        </w:numPr>
        <w:spacing w:line="210" w:lineRule="atLeast"/>
        <w:ind w:hanging="397"/>
        <w:rPr>
          <w:rFonts w:ascii="Arial" w:eastAsia="Arial" w:hAnsi="Arial" w:cs="Arial"/>
          <w:sz w:val="21"/>
          <w:szCs w:val="21"/>
        </w:rPr>
      </w:pPr>
      <w:r w:rsidRPr="00B41402">
        <w:rPr>
          <w:rFonts w:ascii="Arial" w:eastAsia="Arial" w:hAnsi="Arial" w:cs="Arial"/>
          <w:sz w:val="21"/>
          <w:szCs w:val="21"/>
        </w:rPr>
        <w:t>Collaborated in a Scrum-based Agile team,</w:t>
      </w:r>
      <w:r>
        <w:rPr>
          <w:rFonts w:ascii="Arial" w:eastAsia="Arial" w:hAnsi="Arial" w:cs="Arial"/>
          <w:sz w:val="21"/>
          <w:szCs w:val="21"/>
        </w:rPr>
        <w:t xml:space="preserve"> participating in sprints, daily stand-ups and weekly reviews</w:t>
      </w:r>
    </w:p>
    <w:p w14:paraId="2DB7952F" w14:textId="77777777" w:rsidR="0011393D" w:rsidRDefault="00000000">
      <w:pPr>
        <w:numPr>
          <w:ilvl w:val="0"/>
          <w:numId w:val="4"/>
        </w:numPr>
        <w:spacing w:line="210" w:lineRule="atLeast"/>
        <w:ind w:hanging="397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Implemented a maintenance request feature allowing tenants to log issues, track repair status, and receive updates</w:t>
      </w:r>
    </w:p>
    <w:p w14:paraId="76E2E491" w14:textId="77777777" w:rsidR="0011393D" w:rsidRDefault="00000000">
      <w:pPr>
        <w:spacing w:line="160" w:lineRule="atLeast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 </w:t>
      </w: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6824"/>
        <w:gridCol w:w="3675"/>
      </w:tblGrid>
      <w:tr w:rsidR="0011393D" w14:paraId="21749EE3" w14:textId="77777777">
        <w:tc>
          <w:tcPr>
            <w:tcW w:w="3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9678D3A" w14:textId="77777777" w:rsidR="0011393D" w:rsidRDefault="0011393D">
            <w:pPr>
              <w:spacing w:line="210" w:lineRule="atLeast"/>
              <w:rPr>
                <w:rFonts w:ascii="Arial" w:eastAsia="Arial" w:hAnsi="Arial" w:cs="Arial"/>
                <w:sz w:val="21"/>
                <w:szCs w:val="21"/>
              </w:rPr>
            </w:pPr>
          </w:p>
        </w:tc>
        <w:tc>
          <w:tcPr>
            <w:tcW w:w="1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4A1E255" w14:textId="77777777" w:rsidR="0011393D" w:rsidRDefault="0011393D">
            <w:pPr>
              <w:spacing w:line="210" w:lineRule="atLeast"/>
              <w:rPr>
                <w:rFonts w:ascii="Arial" w:eastAsia="Arial" w:hAnsi="Arial" w:cs="Arial"/>
                <w:sz w:val="21"/>
                <w:szCs w:val="21"/>
              </w:rPr>
            </w:pPr>
          </w:p>
        </w:tc>
      </w:tr>
      <w:tr w:rsidR="0011393D" w14:paraId="5E39DEEF" w14:textId="77777777">
        <w:tc>
          <w:tcPr>
            <w:tcW w:w="3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200334C" w14:textId="77777777" w:rsidR="0011393D" w:rsidRDefault="00000000">
            <w:pPr>
              <w:spacing w:line="210" w:lineRule="atLeast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Fake Review Detection in Movie Recommendation System</w:t>
            </w:r>
          </w:p>
        </w:tc>
        <w:tc>
          <w:tcPr>
            <w:tcW w:w="1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CBCB35E" w14:textId="77777777" w:rsidR="0011393D" w:rsidRDefault="00000000">
            <w:pPr>
              <w:spacing w:line="210" w:lineRule="atLeast"/>
              <w:jc w:val="right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1"/>
                <w:szCs w:val="21"/>
              </w:rPr>
              <w:t>Jan 2023 - May 2023</w:t>
            </w:r>
          </w:p>
        </w:tc>
      </w:tr>
    </w:tbl>
    <w:p w14:paraId="6D2A6318" w14:textId="77777777" w:rsidR="0011393D" w:rsidRDefault="00000000">
      <w:pPr>
        <w:spacing w:line="210" w:lineRule="atLeast"/>
        <w:rPr>
          <w:rFonts w:ascii="Arial" w:eastAsia="Arial" w:hAnsi="Arial" w:cs="Arial"/>
          <w:sz w:val="21"/>
          <w:szCs w:val="21"/>
        </w:rPr>
      </w:pPr>
      <w:r>
        <w:rPr>
          <w:rStyle w:val="fs14fw4undefined"/>
          <w:rFonts w:ascii="Arial" w:eastAsia="Arial" w:hAnsi="Arial" w:cs="Arial"/>
          <w:sz w:val="21"/>
          <w:szCs w:val="21"/>
        </w:rPr>
        <w:t>Hindustan Institute of Technology and Science</w:t>
      </w:r>
      <w:r>
        <w:rPr>
          <w:rStyle w:val="fs14fw4undefinedtdn"/>
          <w:rFonts w:ascii="Arial" w:eastAsia="Arial" w:hAnsi="Arial" w:cs="Arial"/>
          <w:sz w:val="21"/>
          <w:szCs w:val="21"/>
        </w:rPr>
        <w:t xml:space="preserve">, </w:t>
      </w:r>
      <w:r>
        <w:rPr>
          <w:rStyle w:val="fs14fw4undefined"/>
          <w:rFonts w:ascii="Arial" w:eastAsia="Arial" w:hAnsi="Arial" w:cs="Arial"/>
          <w:sz w:val="21"/>
          <w:szCs w:val="21"/>
        </w:rPr>
        <w:t>Chennai, India</w:t>
      </w: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6824"/>
        <w:gridCol w:w="3675"/>
      </w:tblGrid>
      <w:tr w:rsidR="0011393D" w14:paraId="2678B0CE" w14:textId="77777777">
        <w:tc>
          <w:tcPr>
            <w:tcW w:w="3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E287B9E" w14:textId="77777777" w:rsidR="0011393D" w:rsidRDefault="0011393D">
            <w:pPr>
              <w:spacing w:line="210" w:lineRule="atLeast"/>
              <w:rPr>
                <w:rFonts w:ascii="Arial" w:eastAsia="Arial" w:hAnsi="Arial" w:cs="Arial"/>
                <w:sz w:val="21"/>
                <w:szCs w:val="21"/>
              </w:rPr>
            </w:pPr>
          </w:p>
        </w:tc>
        <w:tc>
          <w:tcPr>
            <w:tcW w:w="1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21B2574" w14:textId="77777777" w:rsidR="0011393D" w:rsidRDefault="0011393D">
            <w:pPr>
              <w:spacing w:line="210" w:lineRule="atLeast"/>
              <w:rPr>
                <w:rFonts w:ascii="Arial" w:eastAsia="Arial" w:hAnsi="Arial" w:cs="Arial"/>
                <w:sz w:val="21"/>
                <w:szCs w:val="21"/>
              </w:rPr>
            </w:pPr>
          </w:p>
        </w:tc>
      </w:tr>
      <w:tr w:rsidR="0011393D" w14:paraId="1095C560" w14:textId="77777777">
        <w:tc>
          <w:tcPr>
            <w:tcW w:w="3250" w:type="pct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F238442" w14:textId="77777777" w:rsidR="0011393D" w:rsidRDefault="00000000">
            <w:pPr>
              <w:spacing w:line="210" w:lineRule="atLeast"/>
              <w:rPr>
                <w:rFonts w:ascii="Arial" w:eastAsia="Arial" w:hAnsi="Arial" w:cs="Arial"/>
                <w:sz w:val="21"/>
                <w:szCs w:val="21"/>
                <w:u w:val="single"/>
              </w:rPr>
            </w:pPr>
            <w:r>
              <w:rPr>
                <w:rFonts w:ascii="Arial" w:eastAsia="Arial" w:hAnsi="Arial" w:cs="Arial"/>
                <w:sz w:val="21"/>
                <w:szCs w:val="21"/>
                <w:u w:val="single"/>
              </w:rPr>
              <w:t>Sckit Learn | PCA-DAEGCN | TensorFlow</w:t>
            </w:r>
          </w:p>
        </w:tc>
      </w:tr>
    </w:tbl>
    <w:p w14:paraId="5CC1AED8" w14:textId="77777777" w:rsidR="0011393D" w:rsidRDefault="00000000">
      <w:pPr>
        <w:numPr>
          <w:ilvl w:val="0"/>
          <w:numId w:val="5"/>
        </w:numPr>
        <w:spacing w:line="210" w:lineRule="atLeast"/>
        <w:ind w:hanging="397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Developed an ML-based model to classify fake reviews using Graph Convolution Network and feature engineering</w:t>
      </w:r>
    </w:p>
    <w:p w14:paraId="0D5D6C70" w14:textId="77777777" w:rsidR="0011393D" w:rsidRDefault="00000000">
      <w:pPr>
        <w:numPr>
          <w:ilvl w:val="0"/>
          <w:numId w:val="5"/>
        </w:numPr>
        <w:spacing w:line="210" w:lineRule="atLeast"/>
        <w:ind w:hanging="397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lastRenderedPageBreak/>
        <w:t>Implemented NLP techniques such as TF-IDF and word embedding for improved accuracy</w:t>
      </w:r>
    </w:p>
    <w:p w14:paraId="5415C19A" w14:textId="77777777" w:rsidR="0011393D" w:rsidRDefault="00000000">
      <w:pPr>
        <w:numPr>
          <w:ilvl w:val="0"/>
          <w:numId w:val="5"/>
        </w:numPr>
        <w:spacing w:line="210" w:lineRule="atLeast"/>
        <w:ind w:hanging="397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Integrated hybrid ML algorithms for better precision in recommendation filtering</w:t>
      </w:r>
    </w:p>
    <w:p w14:paraId="61B124A2" w14:textId="77777777" w:rsidR="0011393D" w:rsidRDefault="00000000">
      <w:pPr>
        <w:spacing w:line="160" w:lineRule="atLeast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 </w:t>
      </w: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6824"/>
        <w:gridCol w:w="3675"/>
      </w:tblGrid>
      <w:tr w:rsidR="0011393D" w14:paraId="50928F7B" w14:textId="77777777">
        <w:tc>
          <w:tcPr>
            <w:tcW w:w="3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3D74612" w14:textId="77777777" w:rsidR="0011393D" w:rsidRDefault="0011393D">
            <w:pPr>
              <w:spacing w:line="210" w:lineRule="atLeast"/>
              <w:rPr>
                <w:rFonts w:ascii="Arial" w:eastAsia="Arial" w:hAnsi="Arial" w:cs="Arial"/>
                <w:sz w:val="21"/>
                <w:szCs w:val="21"/>
              </w:rPr>
            </w:pPr>
          </w:p>
        </w:tc>
        <w:tc>
          <w:tcPr>
            <w:tcW w:w="1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4A81DF8" w14:textId="77777777" w:rsidR="0011393D" w:rsidRDefault="0011393D">
            <w:pPr>
              <w:spacing w:line="210" w:lineRule="atLeast"/>
              <w:rPr>
                <w:rFonts w:ascii="Arial" w:eastAsia="Arial" w:hAnsi="Arial" w:cs="Arial"/>
                <w:sz w:val="21"/>
                <w:szCs w:val="21"/>
              </w:rPr>
            </w:pPr>
          </w:p>
        </w:tc>
      </w:tr>
      <w:tr w:rsidR="0011393D" w14:paraId="34445B2A" w14:textId="77777777">
        <w:tc>
          <w:tcPr>
            <w:tcW w:w="3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1973A1A" w14:textId="77777777" w:rsidR="0011393D" w:rsidRDefault="00000000">
            <w:pPr>
              <w:spacing w:line="210" w:lineRule="atLeast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Fraud Detection using Ensemble Machine Learning</w:t>
            </w:r>
          </w:p>
        </w:tc>
        <w:tc>
          <w:tcPr>
            <w:tcW w:w="1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19CB7CF" w14:textId="77777777" w:rsidR="0011393D" w:rsidRDefault="00000000">
            <w:pPr>
              <w:spacing w:line="210" w:lineRule="atLeast"/>
              <w:jc w:val="right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1"/>
                <w:szCs w:val="21"/>
              </w:rPr>
              <w:t>Aug 2022 - Dec 2022</w:t>
            </w:r>
          </w:p>
        </w:tc>
      </w:tr>
    </w:tbl>
    <w:p w14:paraId="3D6A215E" w14:textId="77777777" w:rsidR="0011393D" w:rsidRDefault="00000000">
      <w:pPr>
        <w:spacing w:line="210" w:lineRule="atLeast"/>
        <w:rPr>
          <w:rFonts w:ascii="Arial" w:eastAsia="Arial" w:hAnsi="Arial" w:cs="Arial"/>
          <w:sz w:val="21"/>
          <w:szCs w:val="21"/>
        </w:rPr>
      </w:pPr>
      <w:r>
        <w:rPr>
          <w:rStyle w:val="fs14fw4undefined"/>
          <w:rFonts w:ascii="Arial" w:eastAsia="Arial" w:hAnsi="Arial" w:cs="Arial"/>
          <w:sz w:val="21"/>
          <w:szCs w:val="21"/>
        </w:rPr>
        <w:t>Hindustan Institute of Technology and Science</w:t>
      </w:r>
      <w:r>
        <w:rPr>
          <w:rStyle w:val="fs14fw4undefinedtdn"/>
          <w:rFonts w:ascii="Arial" w:eastAsia="Arial" w:hAnsi="Arial" w:cs="Arial"/>
          <w:sz w:val="21"/>
          <w:szCs w:val="21"/>
        </w:rPr>
        <w:t xml:space="preserve">, </w:t>
      </w:r>
      <w:r>
        <w:rPr>
          <w:rStyle w:val="fs14fw4undefined"/>
          <w:rFonts w:ascii="Arial" w:eastAsia="Arial" w:hAnsi="Arial" w:cs="Arial"/>
          <w:sz w:val="21"/>
          <w:szCs w:val="21"/>
        </w:rPr>
        <w:t>Chennai, India</w:t>
      </w: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6824"/>
        <w:gridCol w:w="3675"/>
      </w:tblGrid>
      <w:tr w:rsidR="0011393D" w14:paraId="66087565" w14:textId="77777777">
        <w:tc>
          <w:tcPr>
            <w:tcW w:w="3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B8ED516" w14:textId="77777777" w:rsidR="0011393D" w:rsidRDefault="0011393D">
            <w:pPr>
              <w:spacing w:line="210" w:lineRule="atLeast"/>
              <w:rPr>
                <w:rFonts w:ascii="Arial" w:eastAsia="Arial" w:hAnsi="Arial" w:cs="Arial"/>
                <w:sz w:val="21"/>
                <w:szCs w:val="21"/>
              </w:rPr>
            </w:pPr>
          </w:p>
        </w:tc>
        <w:tc>
          <w:tcPr>
            <w:tcW w:w="1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19180D7" w14:textId="77777777" w:rsidR="0011393D" w:rsidRDefault="0011393D">
            <w:pPr>
              <w:spacing w:line="210" w:lineRule="atLeast"/>
              <w:rPr>
                <w:rFonts w:ascii="Arial" w:eastAsia="Arial" w:hAnsi="Arial" w:cs="Arial"/>
                <w:sz w:val="21"/>
                <w:szCs w:val="21"/>
              </w:rPr>
            </w:pPr>
          </w:p>
        </w:tc>
      </w:tr>
      <w:tr w:rsidR="0011393D" w14:paraId="4511358A" w14:textId="77777777">
        <w:tc>
          <w:tcPr>
            <w:tcW w:w="3250" w:type="pct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D8C93DB" w14:textId="77777777" w:rsidR="0011393D" w:rsidRDefault="00000000">
            <w:pPr>
              <w:spacing w:line="210" w:lineRule="atLeast"/>
              <w:rPr>
                <w:rFonts w:ascii="Arial" w:eastAsia="Arial" w:hAnsi="Arial" w:cs="Arial"/>
                <w:sz w:val="21"/>
                <w:szCs w:val="21"/>
                <w:u w:val="single"/>
              </w:rPr>
            </w:pPr>
            <w:r>
              <w:rPr>
                <w:rFonts w:ascii="Arial" w:eastAsia="Arial" w:hAnsi="Arial" w:cs="Arial"/>
                <w:sz w:val="21"/>
                <w:szCs w:val="21"/>
                <w:u w:val="single"/>
              </w:rPr>
              <w:t>SVC | GaussianNB | Ensemble</w:t>
            </w:r>
          </w:p>
        </w:tc>
      </w:tr>
    </w:tbl>
    <w:p w14:paraId="403FC813" w14:textId="77777777" w:rsidR="0011393D" w:rsidRDefault="00000000">
      <w:pPr>
        <w:numPr>
          <w:ilvl w:val="0"/>
          <w:numId w:val="6"/>
        </w:numPr>
        <w:spacing w:line="210" w:lineRule="atLeast"/>
        <w:ind w:hanging="397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Designed an ensemble model combining random forests, Naive Bayes and KNN for fraud detection</w:t>
      </w:r>
    </w:p>
    <w:p w14:paraId="69EB4BAE" w14:textId="77777777" w:rsidR="0011393D" w:rsidRDefault="00000000">
      <w:pPr>
        <w:numPr>
          <w:ilvl w:val="0"/>
          <w:numId w:val="6"/>
        </w:numPr>
        <w:spacing w:line="210" w:lineRule="atLeast"/>
        <w:ind w:hanging="397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Applied feature selection techniques to improve efficiency and reduce computation time</w:t>
      </w:r>
    </w:p>
    <w:p w14:paraId="02C336B2" w14:textId="77777777" w:rsidR="0011393D" w:rsidRDefault="00000000">
      <w:pPr>
        <w:numPr>
          <w:ilvl w:val="0"/>
          <w:numId w:val="6"/>
        </w:numPr>
        <w:spacing w:line="210" w:lineRule="atLeast"/>
        <w:ind w:hanging="397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Evaluated model using real-world transaction datasets, achieving high detection rates</w:t>
      </w:r>
    </w:p>
    <w:p w14:paraId="1615EE08" w14:textId="77777777" w:rsidR="0011393D" w:rsidRDefault="00000000">
      <w:pPr>
        <w:spacing w:line="160" w:lineRule="atLeast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 </w:t>
      </w:r>
    </w:p>
    <w:p w14:paraId="52141714" w14:textId="77777777" w:rsidR="00B41402" w:rsidRDefault="00B41402">
      <w:pPr>
        <w:spacing w:line="160" w:lineRule="atLeast"/>
        <w:rPr>
          <w:rFonts w:ascii="Arial" w:eastAsia="Arial" w:hAnsi="Arial" w:cs="Arial"/>
          <w:sz w:val="16"/>
          <w:szCs w:val="16"/>
        </w:rPr>
      </w:pP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6824"/>
        <w:gridCol w:w="3675"/>
      </w:tblGrid>
      <w:tr w:rsidR="0011393D" w14:paraId="592E6F01" w14:textId="77777777">
        <w:tc>
          <w:tcPr>
            <w:tcW w:w="3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259788E" w14:textId="77777777" w:rsidR="0011393D" w:rsidRDefault="0011393D">
            <w:pPr>
              <w:spacing w:line="210" w:lineRule="atLeast"/>
              <w:rPr>
                <w:rFonts w:ascii="Arial" w:eastAsia="Arial" w:hAnsi="Arial" w:cs="Arial"/>
                <w:sz w:val="21"/>
                <w:szCs w:val="21"/>
              </w:rPr>
            </w:pPr>
          </w:p>
        </w:tc>
        <w:tc>
          <w:tcPr>
            <w:tcW w:w="1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D72D3A7" w14:textId="77777777" w:rsidR="0011393D" w:rsidRDefault="0011393D">
            <w:pPr>
              <w:spacing w:line="210" w:lineRule="atLeast"/>
              <w:rPr>
                <w:rFonts w:ascii="Arial" w:eastAsia="Arial" w:hAnsi="Arial" w:cs="Arial"/>
                <w:sz w:val="21"/>
                <w:szCs w:val="21"/>
              </w:rPr>
            </w:pPr>
          </w:p>
        </w:tc>
      </w:tr>
      <w:tr w:rsidR="0011393D" w14:paraId="7F9EFED5" w14:textId="77777777">
        <w:tc>
          <w:tcPr>
            <w:tcW w:w="3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5656230" w14:textId="77777777" w:rsidR="0011393D" w:rsidRDefault="00000000">
            <w:pPr>
              <w:spacing w:line="210" w:lineRule="atLeast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Netflix Stock Price Prediction using RNN</w:t>
            </w:r>
          </w:p>
        </w:tc>
        <w:tc>
          <w:tcPr>
            <w:tcW w:w="1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D74A9B2" w14:textId="77777777" w:rsidR="0011393D" w:rsidRDefault="00000000">
            <w:pPr>
              <w:spacing w:line="210" w:lineRule="atLeast"/>
              <w:jc w:val="right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1"/>
                <w:szCs w:val="21"/>
              </w:rPr>
              <w:t>Jan 2022 - May 2022</w:t>
            </w:r>
          </w:p>
        </w:tc>
      </w:tr>
    </w:tbl>
    <w:p w14:paraId="11A3243F" w14:textId="77777777" w:rsidR="0011393D" w:rsidRDefault="00000000">
      <w:pPr>
        <w:spacing w:line="210" w:lineRule="atLeast"/>
        <w:rPr>
          <w:rFonts w:ascii="Arial" w:eastAsia="Arial" w:hAnsi="Arial" w:cs="Arial"/>
          <w:sz w:val="21"/>
          <w:szCs w:val="21"/>
        </w:rPr>
      </w:pPr>
      <w:r>
        <w:rPr>
          <w:rStyle w:val="fs14fw4undefined"/>
          <w:rFonts w:ascii="Arial" w:eastAsia="Arial" w:hAnsi="Arial" w:cs="Arial"/>
          <w:sz w:val="21"/>
          <w:szCs w:val="21"/>
        </w:rPr>
        <w:t>Hindustan Institute of Technology and Science</w:t>
      </w:r>
      <w:r>
        <w:rPr>
          <w:rStyle w:val="fs14fw4undefinedtdn"/>
          <w:rFonts w:ascii="Arial" w:eastAsia="Arial" w:hAnsi="Arial" w:cs="Arial"/>
          <w:sz w:val="21"/>
          <w:szCs w:val="21"/>
        </w:rPr>
        <w:t xml:space="preserve">, </w:t>
      </w:r>
      <w:r>
        <w:rPr>
          <w:rStyle w:val="fs14fw4undefined"/>
          <w:rFonts w:ascii="Arial" w:eastAsia="Arial" w:hAnsi="Arial" w:cs="Arial"/>
          <w:sz w:val="21"/>
          <w:szCs w:val="21"/>
        </w:rPr>
        <w:t>Chennai, India</w:t>
      </w: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6824"/>
        <w:gridCol w:w="3675"/>
      </w:tblGrid>
      <w:tr w:rsidR="0011393D" w14:paraId="2A1F414F" w14:textId="77777777">
        <w:tc>
          <w:tcPr>
            <w:tcW w:w="3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AB249E5" w14:textId="77777777" w:rsidR="0011393D" w:rsidRDefault="0011393D">
            <w:pPr>
              <w:spacing w:line="210" w:lineRule="atLeast"/>
              <w:rPr>
                <w:rFonts w:ascii="Arial" w:eastAsia="Arial" w:hAnsi="Arial" w:cs="Arial"/>
                <w:sz w:val="21"/>
                <w:szCs w:val="21"/>
              </w:rPr>
            </w:pPr>
          </w:p>
        </w:tc>
        <w:tc>
          <w:tcPr>
            <w:tcW w:w="1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4C9BB31" w14:textId="77777777" w:rsidR="0011393D" w:rsidRDefault="0011393D">
            <w:pPr>
              <w:spacing w:line="210" w:lineRule="atLeast"/>
              <w:rPr>
                <w:rFonts w:ascii="Arial" w:eastAsia="Arial" w:hAnsi="Arial" w:cs="Arial"/>
                <w:sz w:val="21"/>
                <w:szCs w:val="21"/>
              </w:rPr>
            </w:pPr>
          </w:p>
        </w:tc>
      </w:tr>
      <w:tr w:rsidR="0011393D" w14:paraId="41A699F8" w14:textId="77777777">
        <w:tc>
          <w:tcPr>
            <w:tcW w:w="3250" w:type="pct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C194CDE" w14:textId="1674DEFF" w:rsidR="0011393D" w:rsidRDefault="00000000">
            <w:pPr>
              <w:spacing w:line="210" w:lineRule="atLeast"/>
              <w:rPr>
                <w:rFonts w:ascii="Arial" w:eastAsia="Arial" w:hAnsi="Arial" w:cs="Arial"/>
                <w:sz w:val="21"/>
                <w:szCs w:val="21"/>
                <w:u w:val="single"/>
              </w:rPr>
            </w:pPr>
            <w:r>
              <w:rPr>
                <w:rFonts w:ascii="Arial" w:eastAsia="Arial" w:hAnsi="Arial" w:cs="Arial"/>
                <w:sz w:val="21"/>
                <w:szCs w:val="21"/>
                <w:u w:val="single"/>
              </w:rPr>
              <w:t>yFinance | Deep Learning</w:t>
            </w:r>
          </w:p>
        </w:tc>
      </w:tr>
    </w:tbl>
    <w:p w14:paraId="2F6D9736" w14:textId="77777777" w:rsidR="0011393D" w:rsidRDefault="00000000">
      <w:pPr>
        <w:numPr>
          <w:ilvl w:val="0"/>
          <w:numId w:val="7"/>
        </w:numPr>
        <w:spacing w:line="210" w:lineRule="atLeast"/>
        <w:ind w:hanging="397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Implemented LSTM-based RNN to forecast Netflix stock prices with time-series data</w:t>
      </w:r>
    </w:p>
    <w:p w14:paraId="1A4EBD79" w14:textId="77777777" w:rsidR="0011393D" w:rsidRDefault="00000000">
      <w:pPr>
        <w:numPr>
          <w:ilvl w:val="0"/>
          <w:numId w:val="7"/>
        </w:numPr>
        <w:spacing w:line="210" w:lineRule="atLeast"/>
        <w:ind w:hanging="397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Utilized historical market trends, volume, and technical indicators to train model</w:t>
      </w:r>
    </w:p>
    <w:p w14:paraId="59C7900A" w14:textId="77777777" w:rsidR="0011393D" w:rsidRDefault="00000000">
      <w:pPr>
        <w:numPr>
          <w:ilvl w:val="0"/>
          <w:numId w:val="7"/>
        </w:numPr>
        <w:spacing w:line="210" w:lineRule="atLeast"/>
        <w:ind w:hanging="397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Enhanced prediction accuracy by optimizing hyperparameters and reducing overfitting</w:t>
      </w:r>
    </w:p>
    <w:p w14:paraId="57EDBB9A" w14:textId="77777777" w:rsidR="0011393D" w:rsidRDefault="00000000">
      <w:pPr>
        <w:spacing w:line="160" w:lineRule="atLeast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 </w:t>
      </w: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6824"/>
        <w:gridCol w:w="3675"/>
      </w:tblGrid>
      <w:tr w:rsidR="0011393D" w14:paraId="3316E409" w14:textId="77777777">
        <w:tc>
          <w:tcPr>
            <w:tcW w:w="3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642F955" w14:textId="77777777" w:rsidR="0011393D" w:rsidRDefault="0011393D">
            <w:pPr>
              <w:spacing w:line="210" w:lineRule="atLeast"/>
              <w:rPr>
                <w:rFonts w:ascii="Arial" w:eastAsia="Arial" w:hAnsi="Arial" w:cs="Arial"/>
                <w:sz w:val="21"/>
                <w:szCs w:val="21"/>
              </w:rPr>
            </w:pPr>
          </w:p>
        </w:tc>
        <w:tc>
          <w:tcPr>
            <w:tcW w:w="1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2640B6B" w14:textId="77777777" w:rsidR="0011393D" w:rsidRDefault="0011393D">
            <w:pPr>
              <w:spacing w:line="210" w:lineRule="atLeast"/>
              <w:rPr>
                <w:rFonts w:ascii="Arial" w:eastAsia="Arial" w:hAnsi="Arial" w:cs="Arial"/>
                <w:sz w:val="21"/>
                <w:szCs w:val="21"/>
              </w:rPr>
            </w:pPr>
          </w:p>
        </w:tc>
      </w:tr>
      <w:tr w:rsidR="0011393D" w14:paraId="2D358A71" w14:textId="77777777">
        <w:tc>
          <w:tcPr>
            <w:tcW w:w="3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036F0C8" w14:textId="77777777" w:rsidR="0011393D" w:rsidRDefault="00000000">
            <w:pPr>
              <w:spacing w:line="210" w:lineRule="atLeast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Smart Car Parking System using IOT</w:t>
            </w:r>
          </w:p>
        </w:tc>
        <w:tc>
          <w:tcPr>
            <w:tcW w:w="1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6BFF562" w14:textId="77777777" w:rsidR="0011393D" w:rsidRDefault="00000000">
            <w:pPr>
              <w:spacing w:line="210" w:lineRule="atLeast"/>
              <w:jc w:val="right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1"/>
                <w:szCs w:val="21"/>
              </w:rPr>
              <w:t>Aug 2021 - Dec 2021</w:t>
            </w:r>
          </w:p>
        </w:tc>
      </w:tr>
    </w:tbl>
    <w:p w14:paraId="7A0CE2B8" w14:textId="77777777" w:rsidR="0011393D" w:rsidRDefault="00000000">
      <w:pPr>
        <w:spacing w:line="210" w:lineRule="atLeast"/>
        <w:rPr>
          <w:rFonts w:ascii="Arial" w:eastAsia="Arial" w:hAnsi="Arial" w:cs="Arial"/>
          <w:sz w:val="21"/>
          <w:szCs w:val="21"/>
        </w:rPr>
      </w:pPr>
      <w:r>
        <w:rPr>
          <w:rStyle w:val="fs14fw4undefined"/>
          <w:rFonts w:ascii="Arial" w:eastAsia="Arial" w:hAnsi="Arial" w:cs="Arial"/>
          <w:sz w:val="21"/>
          <w:szCs w:val="21"/>
        </w:rPr>
        <w:t>Hindustan Institute of Technology and Science</w:t>
      </w:r>
      <w:r>
        <w:rPr>
          <w:rStyle w:val="fs14fw4undefinedtdn"/>
          <w:rFonts w:ascii="Arial" w:eastAsia="Arial" w:hAnsi="Arial" w:cs="Arial"/>
          <w:sz w:val="21"/>
          <w:szCs w:val="21"/>
        </w:rPr>
        <w:t xml:space="preserve">, </w:t>
      </w:r>
      <w:r>
        <w:rPr>
          <w:rStyle w:val="fs14fw4undefined"/>
          <w:rFonts w:ascii="Arial" w:eastAsia="Arial" w:hAnsi="Arial" w:cs="Arial"/>
          <w:sz w:val="21"/>
          <w:szCs w:val="21"/>
        </w:rPr>
        <w:t>Chennai, India</w:t>
      </w:r>
    </w:p>
    <w:p w14:paraId="5B62AC98" w14:textId="77777777" w:rsidR="0011393D" w:rsidRDefault="00000000">
      <w:pPr>
        <w:numPr>
          <w:ilvl w:val="0"/>
          <w:numId w:val="8"/>
        </w:numPr>
        <w:spacing w:line="210" w:lineRule="atLeast"/>
        <w:ind w:hanging="397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Constructed an IoT-based system using Arduino and sensors to automate parking space detection</w:t>
      </w:r>
    </w:p>
    <w:p w14:paraId="738437E1" w14:textId="77777777" w:rsidR="0011393D" w:rsidRDefault="00000000">
      <w:pPr>
        <w:numPr>
          <w:ilvl w:val="0"/>
          <w:numId w:val="8"/>
        </w:numPr>
        <w:spacing w:line="210" w:lineRule="atLeast"/>
        <w:ind w:hanging="397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Implemented a mobile app interface for real-time availability updates</w:t>
      </w:r>
    </w:p>
    <w:p w14:paraId="3260ABD3" w14:textId="77777777" w:rsidR="0011393D" w:rsidRDefault="00000000">
      <w:pPr>
        <w:spacing w:line="220" w:lineRule="atLeast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 </w:t>
      </w:r>
    </w:p>
    <w:p w14:paraId="41AC8582" w14:textId="77777777" w:rsidR="0011393D" w:rsidRDefault="00000000">
      <w:pPr>
        <w:pBdr>
          <w:bottom w:val="single" w:sz="6" w:space="0" w:color="000000"/>
        </w:pBdr>
        <w:spacing w:line="250" w:lineRule="atLeast"/>
        <w:rPr>
          <w:rFonts w:ascii="Arial" w:eastAsia="Arial" w:hAnsi="Arial" w:cs="Arial"/>
          <w:b/>
          <w:bCs/>
          <w:caps/>
          <w:sz w:val="25"/>
          <w:szCs w:val="25"/>
        </w:rPr>
      </w:pPr>
      <w:r>
        <w:rPr>
          <w:rFonts w:ascii="Arial" w:eastAsia="Arial" w:hAnsi="Arial" w:cs="Arial"/>
          <w:b/>
          <w:bCs/>
          <w:caps/>
          <w:sz w:val="25"/>
          <w:szCs w:val="25"/>
        </w:rPr>
        <w:t>certificates</w:t>
      </w:r>
    </w:p>
    <w:p w14:paraId="128AAD7D" w14:textId="77777777" w:rsidR="0011393D" w:rsidRDefault="0011393D">
      <w:pPr>
        <w:spacing w:line="160" w:lineRule="atLeast"/>
        <w:rPr>
          <w:rFonts w:ascii="Arial" w:eastAsia="Arial" w:hAnsi="Arial" w:cs="Arial"/>
          <w:sz w:val="16"/>
          <w:szCs w:val="16"/>
        </w:rPr>
      </w:pP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7349"/>
        <w:gridCol w:w="3150"/>
      </w:tblGrid>
      <w:tr w:rsidR="0011393D" w14:paraId="7725C601" w14:textId="77777777">
        <w:tc>
          <w:tcPr>
            <w:tcW w:w="35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D2E3F0B" w14:textId="77777777" w:rsidR="0011393D" w:rsidRDefault="00000000">
            <w:pPr>
              <w:spacing w:line="210" w:lineRule="atLeast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Style w:val="fs14fw6undefined"/>
                <w:rFonts w:ascii="Arial" w:eastAsia="Arial" w:hAnsi="Arial" w:cs="Arial"/>
                <w:b/>
                <w:bCs/>
                <w:sz w:val="21"/>
                <w:szCs w:val="21"/>
              </w:rPr>
              <w:t>Advanced Data Analytics</w:t>
            </w:r>
            <w:r>
              <w:rPr>
                <w:rStyle w:val="fs14fw6undefinedtdn"/>
                <w:rFonts w:ascii="Arial" w:eastAsia="Arial" w:hAnsi="Arial" w:cs="Arial"/>
                <w:b/>
                <w:bCs/>
                <w:sz w:val="21"/>
                <w:szCs w:val="21"/>
              </w:rPr>
              <w:t>,</w:t>
            </w:r>
            <w:r>
              <w:rPr>
                <w:rStyle w:val="fs14fw4undefinedtdn"/>
                <w:rFonts w:ascii="Arial" w:eastAsia="Arial" w:hAnsi="Arial" w:cs="Arial"/>
                <w:sz w:val="21"/>
                <w:szCs w:val="21"/>
              </w:rPr>
              <w:t xml:space="preserve"> </w:t>
            </w:r>
            <w:r>
              <w:rPr>
                <w:rStyle w:val="fs14fw4undefined"/>
                <w:rFonts w:ascii="Arial" w:eastAsia="Arial" w:hAnsi="Arial" w:cs="Arial"/>
                <w:sz w:val="21"/>
                <w:szCs w:val="21"/>
              </w:rPr>
              <w:t>Google</w:t>
            </w:r>
          </w:p>
        </w:tc>
        <w:tc>
          <w:tcPr>
            <w:tcW w:w="15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2357066" w14:textId="77777777" w:rsidR="0011393D" w:rsidRDefault="0011393D">
            <w:pPr>
              <w:spacing w:line="210" w:lineRule="atLeast"/>
              <w:jc w:val="right"/>
              <w:rPr>
                <w:rFonts w:ascii="Arial" w:eastAsia="Arial" w:hAnsi="Arial" w:cs="Arial"/>
                <w:sz w:val="21"/>
                <w:szCs w:val="21"/>
              </w:rPr>
            </w:pPr>
          </w:p>
        </w:tc>
      </w:tr>
    </w:tbl>
    <w:p w14:paraId="7F2A031B" w14:textId="77777777" w:rsidR="0011393D" w:rsidRDefault="00000000">
      <w:pPr>
        <w:numPr>
          <w:ilvl w:val="0"/>
          <w:numId w:val="9"/>
        </w:numPr>
        <w:spacing w:line="210" w:lineRule="atLeast"/>
        <w:ind w:hanging="397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Learned Python programming, statistical analysis, regression, and machine learning</w:t>
      </w:r>
    </w:p>
    <w:p w14:paraId="09C60EA2" w14:textId="77777777" w:rsidR="0011393D" w:rsidRDefault="00000000">
      <w:pPr>
        <w:numPr>
          <w:ilvl w:val="0"/>
          <w:numId w:val="9"/>
        </w:numPr>
        <w:spacing w:line="210" w:lineRule="atLeast"/>
        <w:ind w:hanging="397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Engaged on hands-on projects using tools like Tableau and predictive modelling</w:t>
      </w:r>
    </w:p>
    <w:p w14:paraId="0E2C1F04" w14:textId="77777777" w:rsidR="0011393D" w:rsidRDefault="00000000">
      <w:pPr>
        <w:spacing w:line="160" w:lineRule="atLeast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 </w:t>
      </w: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7349"/>
        <w:gridCol w:w="3150"/>
      </w:tblGrid>
      <w:tr w:rsidR="0011393D" w14:paraId="757494FB" w14:textId="77777777">
        <w:tc>
          <w:tcPr>
            <w:tcW w:w="35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DAE9ED7" w14:textId="77777777" w:rsidR="0011393D" w:rsidRDefault="00000000">
            <w:pPr>
              <w:spacing w:line="210" w:lineRule="atLeast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Style w:val="fs14fw6undefined"/>
                <w:rFonts w:ascii="Arial" w:eastAsia="Arial" w:hAnsi="Arial" w:cs="Arial"/>
                <w:b/>
                <w:bCs/>
                <w:sz w:val="21"/>
                <w:szCs w:val="21"/>
              </w:rPr>
              <w:t>Introduction to Packet Tracer</w:t>
            </w:r>
            <w:r>
              <w:rPr>
                <w:rStyle w:val="fs14fw6undefinedtdn"/>
                <w:rFonts w:ascii="Arial" w:eastAsia="Arial" w:hAnsi="Arial" w:cs="Arial"/>
                <w:b/>
                <w:bCs/>
                <w:sz w:val="21"/>
                <w:szCs w:val="21"/>
              </w:rPr>
              <w:t>,</w:t>
            </w:r>
            <w:r>
              <w:rPr>
                <w:rStyle w:val="fs14fw4undefinedtdn"/>
                <w:rFonts w:ascii="Arial" w:eastAsia="Arial" w:hAnsi="Arial" w:cs="Arial"/>
                <w:sz w:val="21"/>
                <w:szCs w:val="21"/>
              </w:rPr>
              <w:t xml:space="preserve"> </w:t>
            </w:r>
            <w:r>
              <w:rPr>
                <w:rStyle w:val="fs14fw4undefined"/>
                <w:rFonts w:ascii="Arial" w:eastAsia="Arial" w:hAnsi="Arial" w:cs="Arial"/>
                <w:sz w:val="21"/>
                <w:szCs w:val="21"/>
              </w:rPr>
              <w:t>Cisco</w:t>
            </w:r>
          </w:p>
        </w:tc>
        <w:tc>
          <w:tcPr>
            <w:tcW w:w="15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F107566" w14:textId="77777777" w:rsidR="0011393D" w:rsidRDefault="0011393D">
            <w:pPr>
              <w:spacing w:line="210" w:lineRule="atLeast"/>
              <w:jc w:val="right"/>
              <w:rPr>
                <w:rFonts w:ascii="Arial" w:eastAsia="Arial" w:hAnsi="Arial" w:cs="Arial"/>
                <w:sz w:val="21"/>
                <w:szCs w:val="21"/>
              </w:rPr>
            </w:pPr>
          </w:p>
        </w:tc>
      </w:tr>
    </w:tbl>
    <w:p w14:paraId="1484539A" w14:textId="77777777" w:rsidR="0011393D" w:rsidRDefault="00000000">
      <w:pPr>
        <w:numPr>
          <w:ilvl w:val="0"/>
          <w:numId w:val="10"/>
        </w:numPr>
        <w:spacing w:line="210" w:lineRule="atLeast"/>
        <w:ind w:hanging="397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Created simple simulated networks and investigated network functionality using simulation mode</w:t>
      </w:r>
    </w:p>
    <w:p w14:paraId="3387FC82" w14:textId="77777777" w:rsidR="0011393D" w:rsidRDefault="00000000">
      <w:pPr>
        <w:numPr>
          <w:ilvl w:val="0"/>
          <w:numId w:val="10"/>
        </w:numPr>
        <w:spacing w:line="210" w:lineRule="atLeast"/>
        <w:ind w:hanging="397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Configure Internet of Things (IoT) devices within the simulation</w:t>
      </w:r>
    </w:p>
    <w:p w14:paraId="02EEDE99" w14:textId="77777777" w:rsidR="0011393D" w:rsidRDefault="00000000">
      <w:pPr>
        <w:spacing w:line="160" w:lineRule="atLeast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 </w:t>
      </w: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7349"/>
        <w:gridCol w:w="3150"/>
      </w:tblGrid>
      <w:tr w:rsidR="0011393D" w14:paraId="64D9A93E" w14:textId="77777777">
        <w:tc>
          <w:tcPr>
            <w:tcW w:w="35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0DE3F1E" w14:textId="77777777" w:rsidR="0011393D" w:rsidRDefault="00000000">
            <w:pPr>
              <w:spacing w:line="210" w:lineRule="atLeast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Style w:val="fs14fw6undefined"/>
                <w:rFonts w:ascii="Arial" w:eastAsia="Arial" w:hAnsi="Arial" w:cs="Arial"/>
                <w:b/>
                <w:bCs/>
                <w:sz w:val="21"/>
                <w:szCs w:val="21"/>
              </w:rPr>
              <w:t>Data Science Internship</w:t>
            </w:r>
            <w:r>
              <w:rPr>
                <w:rStyle w:val="fs14fw6undefinedtdn"/>
                <w:rFonts w:ascii="Arial" w:eastAsia="Arial" w:hAnsi="Arial" w:cs="Arial"/>
                <w:b/>
                <w:bCs/>
                <w:sz w:val="21"/>
                <w:szCs w:val="21"/>
              </w:rPr>
              <w:t>,</w:t>
            </w:r>
            <w:r>
              <w:rPr>
                <w:rStyle w:val="fs14fw4undefinedtdn"/>
                <w:rFonts w:ascii="Arial" w:eastAsia="Arial" w:hAnsi="Arial" w:cs="Arial"/>
                <w:sz w:val="21"/>
                <w:szCs w:val="21"/>
              </w:rPr>
              <w:t xml:space="preserve"> </w:t>
            </w:r>
            <w:r>
              <w:rPr>
                <w:rStyle w:val="fs14fw4undefined"/>
                <w:rFonts w:ascii="Arial" w:eastAsia="Arial" w:hAnsi="Arial" w:cs="Arial"/>
                <w:sz w:val="21"/>
                <w:szCs w:val="21"/>
              </w:rPr>
              <w:t>Sparks Foundation</w:t>
            </w:r>
          </w:p>
        </w:tc>
        <w:tc>
          <w:tcPr>
            <w:tcW w:w="15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92829D6" w14:textId="77777777" w:rsidR="0011393D" w:rsidRDefault="0011393D">
            <w:pPr>
              <w:spacing w:line="210" w:lineRule="atLeast"/>
              <w:jc w:val="right"/>
              <w:rPr>
                <w:rFonts w:ascii="Arial" w:eastAsia="Arial" w:hAnsi="Arial" w:cs="Arial"/>
                <w:sz w:val="21"/>
                <w:szCs w:val="21"/>
              </w:rPr>
            </w:pPr>
          </w:p>
        </w:tc>
      </w:tr>
    </w:tbl>
    <w:p w14:paraId="0D3E99B3" w14:textId="77777777" w:rsidR="0011393D" w:rsidRDefault="00000000">
      <w:pPr>
        <w:numPr>
          <w:ilvl w:val="0"/>
          <w:numId w:val="11"/>
        </w:numPr>
        <w:spacing w:line="210" w:lineRule="atLeast"/>
        <w:ind w:hanging="397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 Real-world data science applications, feature engineering, and model deployment</w:t>
      </w:r>
    </w:p>
    <w:p w14:paraId="359B2A44" w14:textId="77777777" w:rsidR="0011393D" w:rsidRDefault="00000000">
      <w:pPr>
        <w:spacing w:line="160" w:lineRule="atLeast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 </w:t>
      </w: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7349"/>
        <w:gridCol w:w="3150"/>
      </w:tblGrid>
      <w:tr w:rsidR="0011393D" w14:paraId="50BE4510" w14:textId="77777777">
        <w:tc>
          <w:tcPr>
            <w:tcW w:w="35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CB13C0F" w14:textId="77777777" w:rsidR="0011393D" w:rsidRDefault="00000000">
            <w:pPr>
              <w:spacing w:line="210" w:lineRule="atLeast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Style w:val="fs14fw6undefined"/>
                <w:rFonts w:ascii="Arial" w:eastAsia="Arial" w:hAnsi="Arial" w:cs="Arial"/>
                <w:b/>
                <w:bCs/>
                <w:sz w:val="21"/>
                <w:szCs w:val="21"/>
              </w:rPr>
              <w:t>AI &amp; ML Workshop</w:t>
            </w:r>
            <w:r>
              <w:rPr>
                <w:rStyle w:val="fs14fw6undefinedtdn"/>
                <w:rFonts w:ascii="Arial" w:eastAsia="Arial" w:hAnsi="Arial" w:cs="Arial"/>
                <w:b/>
                <w:bCs/>
                <w:sz w:val="21"/>
                <w:szCs w:val="21"/>
              </w:rPr>
              <w:t>,</w:t>
            </w:r>
            <w:r>
              <w:rPr>
                <w:rStyle w:val="fs14fw4undefinedtdn"/>
                <w:rFonts w:ascii="Arial" w:eastAsia="Arial" w:hAnsi="Arial" w:cs="Arial"/>
                <w:sz w:val="21"/>
                <w:szCs w:val="21"/>
              </w:rPr>
              <w:t xml:space="preserve"> </w:t>
            </w:r>
            <w:r>
              <w:rPr>
                <w:rStyle w:val="fs14fw4undefined"/>
                <w:rFonts w:ascii="Arial" w:eastAsia="Arial" w:hAnsi="Arial" w:cs="Arial"/>
                <w:sz w:val="21"/>
                <w:szCs w:val="21"/>
              </w:rPr>
              <w:t>Google</w:t>
            </w:r>
          </w:p>
        </w:tc>
        <w:tc>
          <w:tcPr>
            <w:tcW w:w="15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659DE9E" w14:textId="77777777" w:rsidR="0011393D" w:rsidRDefault="0011393D">
            <w:pPr>
              <w:spacing w:line="210" w:lineRule="atLeast"/>
              <w:jc w:val="right"/>
              <w:rPr>
                <w:rFonts w:ascii="Arial" w:eastAsia="Arial" w:hAnsi="Arial" w:cs="Arial"/>
                <w:sz w:val="21"/>
                <w:szCs w:val="21"/>
              </w:rPr>
            </w:pPr>
          </w:p>
        </w:tc>
      </w:tr>
    </w:tbl>
    <w:p w14:paraId="2E6C65B5" w14:textId="130F70A0" w:rsidR="0011393D" w:rsidRDefault="00000000">
      <w:pPr>
        <w:numPr>
          <w:ilvl w:val="0"/>
          <w:numId w:val="12"/>
        </w:numPr>
        <w:spacing w:line="210" w:lineRule="atLeast"/>
        <w:ind w:hanging="397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 xml:space="preserve">Understand machine learning </w:t>
      </w:r>
      <w:r w:rsidR="00B41402">
        <w:rPr>
          <w:rFonts w:ascii="Arial" w:eastAsia="Arial" w:hAnsi="Arial" w:cs="Arial"/>
          <w:sz w:val="21"/>
          <w:szCs w:val="21"/>
        </w:rPr>
        <w:t>architecture</w:t>
      </w:r>
      <w:r>
        <w:rPr>
          <w:rFonts w:ascii="Arial" w:eastAsia="Arial" w:hAnsi="Arial" w:cs="Arial"/>
          <w:sz w:val="21"/>
          <w:szCs w:val="21"/>
        </w:rPr>
        <w:t>, reinforcement learning, and TensorFlow</w:t>
      </w:r>
    </w:p>
    <w:p w14:paraId="0F86A401" w14:textId="77777777" w:rsidR="0011393D" w:rsidRDefault="00000000">
      <w:pPr>
        <w:spacing w:line="220" w:lineRule="atLeast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 </w:t>
      </w:r>
    </w:p>
    <w:p w14:paraId="3B4E6646" w14:textId="6032C322" w:rsidR="0011393D" w:rsidRDefault="00B41402">
      <w:pPr>
        <w:pBdr>
          <w:bottom w:val="single" w:sz="6" w:space="0" w:color="000000"/>
        </w:pBdr>
        <w:spacing w:line="250" w:lineRule="atLeast"/>
        <w:rPr>
          <w:rFonts w:ascii="Arial" w:eastAsia="Arial" w:hAnsi="Arial" w:cs="Arial"/>
          <w:b/>
          <w:bCs/>
          <w:caps/>
          <w:sz w:val="25"/>
          <w:szCs w:val="25"/>
        </w:rPr>
      </w:pPr>
      <w:r>
        <w:rPr>
          <w:rFonts w:ascii="Arial" w:eastAsia="Arial" w:hAnsi="Arial" w:cs="Arial"/>
          <w:b/>
          <w:bCs/>
          <w:caps/>
          <w:sz w:val="25"/>
          <w:szCs w:val="25"/>
        </w:rPr>
        <w:t>Campus involments</w:t>
      </w:r>
    </w:p>
    <w:p w14:paraId="49B64FD7" w14:textId="77777777" w:rsidR="0011393D" w:rsidRDefault="0011393D">
      <w:pPr>
        <w:spacing w:line="160" w:lineRule="atLeast"/>
        <w:rPr>
          <w:rFonts w:ascii="Arial" w:eastAsia="Arial" w:hAnsi="Arial" w:cs="Arial"/>
          <w:sz w:val="16"/>
          <w:szCs w:val="16"/>
        </w:rPr>
      </w:pP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7349"/>
        <w:gridCol w:w="3150"/>
      </w:tblGrid>
      <w:tr w:rsidR="0011393D" w14:paraId="4A788408" w14:textId="77777777">
        <w:tc>
          <w:tcPr>
            <w:tcW w:w="35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221BEB9" w14:textId="77777777" w:rsidR="0011393D" w:rsidRDefault="00000000">
            <w:pPr>
              <w:spacing w:line="210" w:lineRule="atLeast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Style w:val="fs14fw6undefined"/>
                <w:rFonts w:ascii="Arial" w:eastAsia="Arial" w:hAnsi="Arial" w:cs="Arial"/>
                <w:b/>
                <w:bCs/>
                <w:sz w:val="21"/>
                <w:szCs w:val="21"/>
              </w:rPr>
              <w:t>Technical Head</w:t>
            </w:r>
            <w:r>
              <w:rPr>
                <w:rStyle w:val="fs14fw6undefinedtdn"/>
                <w:rFonts w:ascii="Arial" w:eastAsia="Arial" w:hAnsi="Arial" w:cs="Arial"/>
                <w:b/>
                <w:bCs/>
                <w:sz w:val="21"/>
                <w:szCs w:val="21"/>
              </w:rPr>
              <w:t>,</w:t>
            </w:r>
            <w:r>
              <w:rPr>
                <w:rStyle w:val="fs14fw4undefinedtdn"/>
                <w:rFonts w:ascii="Arial" w:eastAsia="Arial" w:hAnsi="Arial" w:cs="Arial"/>
                <w:sz w:val="21"/>
                <w:szCs w:val="21"/>
              </w:rPr>
              <w:t xml:space="preserve"> </w:t>
            </w:r>
            <w:r>
              <w:rPr>
                <w:rStyle w:val="fs14fw4undefined"/>
                <w:rFonts w:ascii="Arial" w:eastAsia="Arial" w:hAnsi="Arial" w:cs="Arial"/>
                <w:sz w:val="21"/>
                <w:szCs w:val="21"/>
              </w:rPr>
              <w:t>Google Students Developers Club</w:t>
            </w:r>
          </w:p>
        </w:tc>
        <w:tc>
          <w:tcPr>
            <w:tcW w:w="15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39EB453" w14:textId="77777777" w:rsidR="0011393D" w:rsidRDefault="00000000">
            <w:pPr>
              <w:spacing w:line="210" w:lineRule="atLeast"/>
              <w:jc w:val="right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Style w:val="fs14fw4undefined"/>
                <w:rFonts w:ascii="Arial" w:eastAsia="Arial" w:hAnsi="Arial" w:cs="Arial"/>
                <w:sz w:val="21"/>
                <w:szCs w:val="21"/>
              </w:rPr>
              <w:t>Feb 2020 - Apr 2024</w:t>
            </w:r>
          </w:p>
        </w:tc>
      </w:tr>
    </w:tbl>
    <w:p w14:paraId="0C6E035F" w14:textId="77777777" w:rsidR="0011393D" w:rsidRDefault="00000000">
      <w:pPr>
        <w:numPr>
          <w:ilvl w:val="0"/>
          <w:numId w:val="13"/>
        </w:numPr>
        <w:spacing w:line="210" w:lineRule="atLeast"/>
        <w:ind w:hanging="397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Organized tech talks, coding bootcamps, and hackathons for students</w:t>
      </w:r>
    </w:p>
    <w:p w14:paraId="73840C88" w14:textId="77777777" w:rsidR="0011393D" w:rsidRDefault="00000000">
      <w:pPr>
        <w:numPr>
          <w:ilvl w:val="0"/>
          <w:numId w:val="13"/>
        </w:numPr>
        <w:spacing w:line="210" w:lineRule="atLeast"/>
        <w:ind w:hanging="397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Mentored juniors in AI/ML and software development best practices</w:t>
      </w:r>
    </w:p>
    <w:p w14:paraId="2BE1A003" w14:textId="77777777" w:rsidR="0011393D" w:rsidRDefault="00000000">
      <w:pPr>
        <w:spacing w:line="160" w:lineRule="atLeast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 </w:t>
      </w: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7349"/>
        <w:gridCol w:w="3150"/>
      </w:tblGrid>
      <w:tr w:rsidR="0011393D" w14:paraId="0E8C0F8F" w14:textId="77777777">
        <w:tc>
          <w:tcPr>
            <w:tcW w:w="35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9C46E6E" w14:textId="77777777" w:rsidR="0011393D" w:rsidRDefault="00000000">
            <w:pPr>
              <w:spacing w:line="210" w:lineRule="atLeast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Style w:val="fs14fw6undefined"/>
                <w:rFonts w:ascii="Arial" w:eastAsia="Arial" w:hAnsi="Arial" w:cs="Arial"/>
                <w:b/>
                <w:bCs/>
                <w:sz w:val="21"/>
                <w:szCs w:val="21"/>
              </w:rPr>
              <w:t>Event Organizer</w:t>
            </w:r>
            <w:r>
              <w:rPr>
                <w:rStyle w:val="fs14fw6undefinedtdn"/>
                <w:rFonts w:ascii="Arial" w:eastAsia="Arial" w:hAnsi="Arial" w:cs="Arial"/>
                <w:b/>
                <w:bCs/>
                <w:sz w:val="21"/>
                <w:szCs w:val="21"/>
              </w:rPr>
              <w:t>,</w:t>
            </w:r>
            <w:r>
              <w:rPr>
                <w:rStyle w:val="fs14fw4undefinedtdn"/>
                <w:rFonts w:ascii="Arial" w:eastAsia="Arial" w:hAnsi="Arial" w:cs="Arial"/>
                <w:sz w:val="21"/>
                <w:szCs w:val="21"/>
              </w:rPr>
              <w:t xml:space="preserve"> </w:t>
            </w:r>
            <w:r>
              <w:rPr>
                <w:rStyle w:val="fs14fw4undefined"/>
                <w:rFonts w:ascii="Arial" w:eastAsia="Arial" w:hAnsi="Arial" w:cs="Arial"/>
                <w:sz w:val="21"/>
                <w:szCs w:val="21"/>
              </w:rPr>
              <w:t>Yarona</w:t>
            </w:r>
          </w:p>
        </w:tc>
        <w:tc>
          <w:tcPr>
            <w:tcW w:w="15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FCD358C" w14:textId="77777777" w:rsidR="0011393D" w:rsidRDefault="00000000">
            <w:pPr>
              <w:spacing w:line="210" w:lineRule="atLeast"/>
              <w:jc w:val="right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Style w:val="fs14fw4undefined"/>
                <w:rFonts w:ascii="Arial" w:eastAsia="Arial" w:hAnsi="Arial" w:cs="Arial"/>
                <w:sz w:val="21"/>
                <w:szCs w:val="21"/>
              </w:rPr>
              <w:t>Mar 2022</w:t>
            </w:r>
          </w:p>
        </w:tc>
      </w:tr>
    </w:tbl>
    <w:p w14:paraId="2E3D904E" w14:textId="77777777" w:rsidR="0011393D" w:rsidRDefault="00000000">
      <w:pPr>
        <w:numPr>
          <w:ilvl w:val="0"/>
          <w:numId w:val="14"/>
        </w:numPr>
        <w:spacing w:line="210" w:lineRule="atLeast"/>
        <w:ind w:hanging="397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Coordinated a college-wide technical fest with 1000+ participants</w:t>
      </w:r>
    </w:p>
    <w:p w14:paraId="0AD5D263" w14:textId="77777777" w:rsidR="0011393D" w:rsidRDefault="00000000">
      <w:pPr>
        <w:numPr>
          <w:ilvl w:val="0"/>
          <w:numId w:val="14"/>
        </w:numPr>
        <w:spacing w:line="210" w:lineRule="atLeast"/>
        <w:ind w:hanging="397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Managed sponsorship, logistics, and event scheduling</w:t>
      </w:r>
    </w:p>
    <w:p w14:paraId="47F4CF78" w14:textId="77777777" w:rsidR="0011393D" w:rsidRDefault="00000000">
      <w:pPr>
        <w:spacing w:line="160" w:lineRule="atLeast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 </w:t>
      </w: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7349"/>
        <w:gridCol w:w="3150"/>
      </w:tblGrid>
      <w:tr w:rsidR="0011393D" w14:paraId="667C0A0F" w14:textId="77777777">
        <w:tc>
          <w:tcPr>
            <w:tcW w:w="35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5C80E94" w14:textId="77777777" w:rsidR="0011393D" w:rsidRDefault="00000000">
            <w:pPr>
              <w:spacing w:line="210" w:lineRule="atLeast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Style w:val="fs14fw6undefined"/>
                <w:rFonts w:ascii="Arial" w:eastAsia="Arial" w:hAnsi="Arial" w:cs="Arial"/>
                <w:b/>
                <w:bCs/>
                <w:sz w:val="21"/>
                <w:szCs w:val="21"/>
              </w:rPr>
              <w:t>Bronze place</w:t>
            </w:r>
            <w:r>
              <w:rPr>
                <w:rStyle w:val="fs14fw6undefinedtdn"/>
                <w:rFonts w:ascii="Arial" w:eastAsia="Arial" w:hAnsi="Arial" w:cs="Arial"/>
                <w:b/>
                <w:bCs/>
                <w:sz w:val="21"/>
                <w:szCs w:val="21"/>
              </w:rPr>
              <w:t>,</w:t>
            </w:r>
            <w:r>
              <w:rPr>
                <w:rStyle w:val="fs14fw4undefinedtdn"/>
                <w:rFonts w:ascii="Arial" w:eastAsia="Arial" w:hAnsi="Arial" w:cs="Arial"/>
                <w:sz w:val="21"/>
                <w:szCs w:val="21"/>
              </w:rPr>
              <w:t xml:space="preserve"> </w:t>
            </w:r>
            <w:r>
              <w:rPr>
                <w:rStyle w:val="fs14fw4undefined"/>
                <w:rFonts w:ascii="Arial" w:eastAsia="Arial" w:hAnsi="Arial" w:cs="Arial"/>
                <w:sz w:val="21"/>
                <w:szCs w:val="21"/>
              </w:rPr>
              <w:t>IBM ICE Day</w:t>
            </w:r>
          </w:p>
        </w:tc>
        <w:tc>
          <w:tcPr>
            <w:tcW w:w="15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6E41164" w14:textId="77777777" w:rsidR="0011393D" w:rsidRDefault="00000000">
            <w:pPr>
              <w:spacing w:line="210" w:lineRule="atLeast"/>
              <w:jc w:val="right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Style w:val="fs14fw4undefined"/>
                <w:rFonts w:ascii="Arial" w:eastAsia="Arial" w:hAnsi="Arial" w:cs="Arial"/>
                <w:sz w:val="21"/>
                <w:szCs w:val="21"/>
              </w:rPr>
              <w:t>Oct 2021</w:t>
            </w:r>
          </w:p>
        </w:tc>
      </w:tr>
    </w:tbl>
    <w:p w14:paraId="3F9ACE65" w14:textId="77F7E71F" w:rsidR="004C4BC3" w:rsidRDefault="00000000">
      <w:pPr>
        <w:numPr>
          <w:ilvl w:val="0"/>
          <w:numId w:val="15"/>
        </w:numPr>
        <w:spacing w:line="210" w:lineRule="atLeast"/>
        <w:ind w:hanging="397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Awarded for an innovative project on AI-driven cybersecurity solutions</w:t>
      </w:r>
    </w:p>
    <w:p w14:paraId="41245199" w14:textId="362E403A" w:rsidR="00384B24" w:rsidRPr="00384B24" w:rsidRDefault="00384B24" w:rsidP="00D766E1">
      <w:pPr>
        <w:pBdr>
          <w:bottom w:val="single" w:sz="6" w:space="0" w:color="FFFFFF"/>
        </w:pBdr>
        <w:spacing w:line="220" w:lineRule="atLeast"/>
        <w:rPr>
          <w:rFonts w:ascii="Arial" w:eastAsia="Arial" w:hAnsi="Arial" w:cs="Arial"/>
          <w:sz w:val="21"/>
          <w:szCs w:val="21"/>
          <w:lang w:val="en-IN"/>
        </w:rPr>
      </w:pPr>
    </w:p>
    <w:sectPr w:rsidR="00384B24" w:rsidRPr="00384B24">
      <w:pgSz w:w="12225" w:h="15810"/>
      <w:pgMar w:top="863" w:right="863" w:bottom="863" w:left="863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9CD29" w14:textId="77777777" w:rsidR="00532AF9" w:rsidRDefault="00532AF9" w:rsidP="004C4BC3">
      <w:r>
        <w:separator/>
      </w:r>
    </w:p>
  </w:endnote>
  <w:endnote w:type="continuationSeparator" w:id="0">
    <w:p w14:paraId="236756DD" w14:textId="77777777" w:rsidR="00532AF9" w:rsidRDefault="00532AF9" w:rsidP="004C4B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0894B" w14:textId="77777777" w:rsidR="00532AF9" w:rsidRDefault="00532AF9" w:rsidP="004C4BC3">
      <w:r>
        <w:separator/>
      </w:r>
    </w:p>
  </w:footnote>
  <w:footnote w:type="continuationSeparator" w:id="0">
    <w:p w14:paraId="308C27C8" w14:textId="77777777" w:rsidR="00532AF9" w:rsidRDefault="00532AF9" w:rsidP="004C4B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F838459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98E467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CEC341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4366FF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B9654D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DBA087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652C90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E7E8DE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794F90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0204B6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E944A4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B920EB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2C2F50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2E27D1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3A05C0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33E488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4CC03E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CAEE3B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6240B6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E34500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C5A98F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092F99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6C8721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EC2655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4BCB6D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114F31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1BCB59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E550C3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41E919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5F840D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D66FAA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0527C2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DE650E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DA6B1C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0367F6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2ECEED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100874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DD4553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E68028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2822F6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C90FB2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D70BF5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6AC831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14A53B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BF09A4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664E1B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234CBB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F00AE4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9585AD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F92514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F00CEE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4D01B3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800025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916CDE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21760E6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E5887A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E30A68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0169FC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0281A7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5E27DF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1E66F0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5B8ED4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086F6E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F8B03C6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396EC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876975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656776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238B17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138B2B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87CB44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28C68B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1DACBE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4F92FA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DBCB09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3A0C2E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0BEF24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354A2C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FF2D73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6C4C02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532710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C4E73D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0000000A"/>
    <w:lvl w:ilvl="0" w:tplc="F918ABA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5E0DAB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75CE8A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900B57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374C9A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1DE715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E56B3A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72EA18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43C43D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0000000B"/>
    <w:multiLevelType w:val="hybridMultilevel"/>
    <w:tmpl w:val="0000000B"/>
    <w:lvl w:ilvl="0" w:tplc="79008C1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EB2DC4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8B8628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6F441D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536FD2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2B8895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9525D1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9FE984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1B4D61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 w15:restartNumberingAfterBreak="0">
    <w:nsid w:val="0000000C"/>
    <w:multiLevelType w:val="hybridMultilevel"/>
    <w:tmpl w:val="0000000C"/>
    <w:lvl w:ilvl="0" w:tplc="B7E66C6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2EDAB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656C8D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FE6195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5B209E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E1CBF5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64C4E8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04A05D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222101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" w15:restartNumberingAfterBreak="0">
    <w:nsid w:val="0000000D"/>
    <w:multiLevelType w:val="hybridMultilevel"/>
    <w:tmpl w:val="0000000D"/>
    <w:lvl w:ilvl="0" w:tplc="15AE36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FAAEDB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2DEB33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F0A142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FE875F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522880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5883DD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6660EA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B1C67B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" w15:restartNumberingAfterBreak="0">
    <w:nsid w:val="0000000E"/>
    <w:multiLevelType w:val="hybridMultilevel"/>
    <w:tmpl w:val="0000000E"/>
    <w:lvl w:ilvl="0" w:tplc="56E62B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9CCA3F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59C61D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506BDF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A8461E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934D31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CA635A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D242A5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41C429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4" w15:restartNumberingAfterBreak="0">
    <w:nsid w:val="0000000F"/>
    <w:multiLevelType w:val="hybridMultilevel"/>
    <w:tmpl w:val="0000000F"/>
    <w:lvl w:ilvl="0" w:tplc="BD7252D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FBC51D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7DC6B7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1B2C70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F24E6B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7DE923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C3ABA6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C6C969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6D85DB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5" w15:restartNumberingAfterBreak="0">
    <w:nsid w:val="1E2658A8"/>
    <w:multiLevelType w:val="hybridMultilevel"/>
    <w:tmpl w:val="D9E4BD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A53D46"/>
    <w:multiLevelType w:val="multilevel"/>
    <w:tmpl w:val="F0184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7743F9"/>
    <w:multiLevelType w:val="hybridMultilevel"/>
    <w:tmpl w:val="AEFC93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3830EB"/>
    <w:multiLevelType w:val="multilevel"/>
    <w:tmpl w:val="B9F0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749611">
    <w:abstractNumId w:val="0"/>
  </w:num>
  <w:num w:numId="2" w16cid:durableId="302471480">
    <w:abstractNumId w:val="1"/>
  </w:num>
  <w:num w:numId="3" w16cid:durableId="1097359794">
    <w:abstractNumId w:val="2"/>
  </w:num>
  <w:num w:numId="4" w16cid:durableId="1156187152">
    <w:abstractNumId w:val="3"/>
  </w:num>
  <w:num w:numId="5" w16cid:durableId="900864289">
    <w:abstractNumId w:val="4"/>
  </w:num>
  <w:num w:numId="6" w16cid:durableId="154344962">
    <w:abstractNumId w:val="5"/>
  </w:num>
  <w:num w:numId="7" w16cid:durableId="413867711">
    <w:abstractNumId w:val="6"/>
  </w:num>
  <w:num w:numId="8" w16cid:durableId="1792816797">
    <w:abstractNumId w:val="7"/>
  </w:num>
  <w:num w:numId="9" w16cid:durableId="491915010">
    <w:abstractNumId w:val="8"/>
  </w:num>
  <w:num w:numId="10" w16cid:durableId="1759784914">
    <w:abstractNumId w:val="9"/>
  </w:num>
  <w:num w:numId="11" w16cid:durableId="744455589">
    <w:abstractNumId w:val="10"/>
  </w:num>
  <w:num w:numId="12" w16cid:durableId="798306578">
    <w:abstractNumId w:val="11"/>
  </w:num>
  <w:num w:numId="13" w16cid:durableId="577716021">
    <w:abstractNumId w:val="12"/>
  </w:num>
  <w:num w:numId="14" w16cid:durableId="1328706238">
    <w:abstractNumId w:val="13"/>
  </w:num>
  <w:num w:numId="15" w16cid:durableId="1310786314">
    <w:abstractNumId w:val="14"/>
  </w:num>
  <w:num w:numId="16" w16cid:durableId="654381324">
    <w:abstractNumId w:val="16"/>
  </w:num>
  <w:num w:numId="17" w16cid:durableId="1976439">
    <w:abstractNumId w:val="15"/>
  </w:num>
  <w:num w:numId="18" w16cid:durableId="1425607308">
    <w:abstractNumId w:val="17"/>
  </w:num>
  <w:num w:numId="19" w16cid:durableId="19970831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393D"/>
    <w:rsid w:val="0011393D"/>
    <w:rsid w:val="0012120E"/>
    <w:rsid w:val="00176BCC"/>
    <w:rsid w:val="001A37E2"/>
    <w:rsid w:val="00384B24"/>
    <w:rsid w:val="00397CD3"/>
    <w:rsid w:val="00420B68"/>
    <w:rsid w:val="004C4BC3"/>
    <w:rsid w:val="00532AF9"/>
    <w:rsid w:val="00912890"/>
    <w:rsid w:val="00925F64"/>
    <w:rsid w:val="00962185"/>
    <w:rsid w:val="00B41402"/>
    <w:rsid w:val="00D766E1"/>
    <w:rsid w:val="00DB2EAD"/>
    <w:rsid w:val="00EA60DE"/>
    <w:rsid w:val="00EE4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88334"/>
  <w15:docId w15:val="{21D6A801-4060-4357-913F-DFAE8D91F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66E1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  <w:style w:type="paragraph" w:customStyle="1" w:styleId="liMsoNormal">
    <w:name w:val="li_MsoNormal"/>
    <w:basedOn w:val="Normal"/>
    <w:pPr>
      <w:spacing w:line="240" w:lineRule="atLeast"/>
    </w:pPr>
  </w:style>
  <w:style w:type="table" w:customStyle="1" w:styleId="tableMsoNormalTable">
    <w:name w:val="table_MsoNormalTable"/>
    <w:basedOn w:val="TableNormal"/>
    <w:tblPr/>
  </w:style>
  <w:style w:type="character" w:customStyle="1" w:styleId="fs14fw4undefinedtdn">
    <w:name w:val="fs14 fw4 undefined tdn"/>
    <w:basedOn w:val="DefaultParagraphFont"/>
  </w:style>
  <w:style w:type="character" w:customStyle="1" w:styleId="fs14fw4undefined">
    <w:name w:val="fs14 fw4 undefined"/>
    <w:basedOn w:val="DefaultParagraphFont"/>
  </w:style>
  <w:style w:type="character" w:customStyle="1" w:styleId="fs14fw6undefinedtdn">
    <w:name w:val="fs14 fw6 undefined tdn"/>
    <w:basedOn w:val="DefaultParagraphFont"/>
  </w:style>
  <w:style w:type="character" w:customStyle="1" w:styleId="fs14fw6undefined">
    <w:name w:val="fs14 fw6 undefined"/>
    <w:basedOn w:val="DefaultParagraphFont"/>
  </w:style>
  <w:style w:type="paragraph" w:styleId="Header">
    <w:name w:val="header"/>
    <w:basedOn w:val="Normal"/>
    <w:link w:val="HeaderChar"/>
    <w:uiPriority w:val="99"/>
    <w:unhideWhenUsed/>
    <w:rsid w:val="004C4BC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4BC3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C4BC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4BC3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766E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66E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41402"/>
    <w:pPr>
      <w:spacing w:before="100" w:beforeAutospacing="1" w:after="100" w:afterAutospacing="1"/>
    </w:pPr>
    <w:rPr>
      <w:lang w:val="en-IN" w:eastAsia="en-IN" w:bidi="ta-IN"/>
    </w:rPr>
  </w:style>
  <w:style w:type="character" w:styleId="Strong">
    <w:name w:val="Strong"/>
    <w:basedOn w:val="DefaultParagraphFont"/>
    <w:uiPriority w:val="22"/>
    <w:qFormat/>
    <w:rsid w:val="00B414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26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0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3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0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9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7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5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eshwara-p-085449197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pandiyae@uwindsor.c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702</Words>
  <Characters>4002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4695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Eshwara Pandiyan</dc:creator>
  <cp:keywords/>
  <dc:description/>
  <cp:lastModifiedBy>Eshwara P</cp:lastModifiedBy>
  <cp:revision>4</cp:revision>
  <dcterms:created xsi:type="dcterms:W3CDTF">2025-03-03T23:36:00Z</dcterms:created>
  <dcterms:modified xsi:type="dcterms:W3CDTF">2025-07-04T00:27:00Z</dcterms:modified>
</cp:coreProperties>
</file>